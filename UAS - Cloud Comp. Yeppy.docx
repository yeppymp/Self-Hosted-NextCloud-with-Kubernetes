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horzAnchor="margin" w:tblpXSpec="center" w:tblpY="-400"/>
        <w:tblW w:w="11456" w:type="dxa"/>
        <w:tblLook w:val="04A0" w:firstRow="1" w:lastRow="0" w:firstColumn="1" w:lastColumn="0" w:noHBand="0" w:noVBand="1"/>
      </w:tblPr>
      <w:tblGrid>
        <w:gridCol w:w="2050"/>
        <w:gridCol w:w="398"/>
        <w:gridCol w:w="1381"/>
        <w:gridCol w:w="2070"/>
        <w:gridCol w:w="1890"/>
        <w:gridCol w:w="1627"/>
        <w:gridCol w:w="2040"/>
      </w:tblGrid>
      <w:tr w:rsidR="007873D4" w:rsidRPr="007873D4" w14:paraId="3FE1D91D" w14:textId="77777777" w:rsidTr="009C26FD">
        <w:trPr>
          <w:trHeight w:val="420"/>
        </w:trPr>
        <w:tc>
          <w:tcPr>
            <w:tcW w:w="205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1501384" w14:textId="77777777" w:rsidR="007873D4" w:rsidRPr="007873D4" w:rsidRDefault="007873D4" w:rsidP="007873D4">
            <w:pPr>
              <w:spacing w:after="0" w:line="240" w:lineRule="auto"/>
              <w:jc w:val="center"/>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r w:rsidR="00782B58" w:rsidRPr="00782B58">
              <w:rPr>
                <w:rFonts w:ascii="Calibri" w:eastAsia="Times New Roman" w:hAnsi="Calibri" w:cs="Calibri"/>
                <w:noProof/>
                <w:color w:val="17365D" w:themeColor="text2" w:themeShade="BF"/>
              </w:rPr>
              <w:drawing>
                <wp:inline distT="0" distB="0" distL="0" distR="0" wp14:anchorId="72D90525" wp14:editId="0AA750E2">
                  <wp:extent cx="762000" cy="762000"/>
                  <wp:effectExtent l="0" t="0" r="0" b="0"/>
                  <wp:docPr id="4" name="Picture 3" descr="https://sia.mercubuana.ac.id/application/akad/assets/images/mercubuana.jpg">
                    <a:extLst xmlns:a="http://schemas.openxmlformats.org/drawingml/2006/main">
                      <a:ext uri="{FF2B5EF4-FFF2-40B4-BE49-F238E27FC236}">
                        <a16:creationId xmlns:a16="http://schemas.microsoft.com/office/drawing/2014/main" id="{F1E2D4E0-7D80-40C0-932A-6657C9387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https://sia.mercubuana.ac.id/application/akad/assets/images/mercubuana.jpg">
                            <a:extLst>
                              <a:ext uri="{FF2B5EF4-FFF2-40B4-BE49-F238E27FC236}">
                                <a16:creationId xmlns:a16="http://schemas.microsoft.com/office/drawing/2014/main" id="{F1E2D4E0-7D80-40C0-932A-6657C938753B}"/>
                              </a:ext>
                            </a:extLst>
                          </pic:cNvPr>
                          <pic:cNvPicPr>
                            <a:picLocks noChangeAspect="1" noChangeArrowheads="1"/>
                          </pic:cNvPicPr>
                        </pic:nvPicPr>
                        <pic:blipFill>
                          <a:blip r:embed="rId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tc>
        <w:tc>
          <w:tcPr>
            <w:tcW w:w="7366" w:type="dxa"/>
            <w:gridSpan w:val="5"/>
            <w:tcBorders>
              <w:top w:val="single" w:sz="4" w:space="0" w:color="auto"/>
              <w:left w:val="nil"/>
              <w:bottom w:val="nil"/>
              <w:right w:val="single" w:sz="4" w:space="0" w:color="000000"/>
            </w:tcBorders>
            <w:shd w:val="clear" w:color="auto" w:fill="auto"/>
            <w:noWrap/>
            <w:vAlign w:val="center"/>
            <w:hideMark/>
          </w:tcPr>
          <w:p w14:paraId="08097DEE" w14:textId="4F66F347" w:rsidR="007873D4" w:rsidRPr="007873D4" w:rsidRDefault="000C4D47" w:rsidP="007873D4">
            <w:pPr>
              <w:spacing w:after="0" w:line="240" w:lineRule="auto"/>
              <w:jc w:val="center"/>
              <w:rPr>
                <w:rFonts w:ascii="Calibri" w:eastAsia="Times New Roman" w:hAnsi="Calibri" w:cs="Calibri"/>
                <w:b/>
                <w:bCs/>
                <w:color w:val="17365D" w:themeColor="text2" w:themeShade="BF"/>
                <w:sz w:val="32"/>
                <w:szCs w:val="32"/>
              </w:rPr>
            </w:pPr>
            <w:r>
              <w:rPr>
                <w:rFonts w:ascii="Calibri" w:eastAsia="Times New Roman" w:hAnsi="Calibri" w:cs="Calibri"/>
                <w:b/>
                <w:bCs/>
                <w:color w:val="17365D" w:themeColor="text2" w:themeShade="BF"/>
                <w:sz w:val="32"/>
                <w:szCs w:val="32"/>
              </w:rPr>
              <w:t>ANSWER SHEET</w:t>
            </w:r>
          </w:p>
        </w:tc>
        <w:tc>
          <w:tcPr>
            <w:tcW w:w="204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F30D82B" w14:textId="77777777" w:rsidR="007873D4" w:rsidRPr="007873D4" w:rsidRDefault="00782B58" w:rsidP="007873D4">
            <w:pPr>
              <w:spacing w:after="0" w:line="240" w:lineRule="auto"/>
              <w:jc w:val="center"/>
              <w:rPr>
                <w:rFonts w:ascii="Calibri" w:eastAsia="Times New Roman" w:hAnsi="Calibri" w:cs="Calibri"/>
                <w:color w:val="17365D" w:themeColor="text2" w:themeShade="BF"/>
              </w:rPr>
            </w:pPr>
            <w:r>
              <w:rPr>
                <w:noProof/>
              </w:rPr>
              <w:drawing>
                <wp:anchor distT="0" distB="0" distL="114300" distR="114300" simplePos="0" relativeHeight="251662336" behindDoc="1" locked="0" layoutInCell="1" allowOverlap="1" wp14:anchorId="4FD6AC11" wp14:editId="7993EA54">
                  <wp:simplePos x="0" y="0"/>
                  <wp:positionH relativeFrom="column">
                    <wp:posOffset>229235</wp:posOffset>
                  </wp:positionH>
                  <wp:positionV relativeFrom="paragraph">
                    <wp:posOffset>20320</wp:posOffset>
                  </wp:positionV>
                  <wp:extent cx="762000" cy="638175"/>
                  <wp:effectExtent l="0" t="0" r="0" b="9525"/>
                  <wp:wrapTight wrapText="bothSides">
                    <wp:wrapPolygon edited="0">
                      <wp:start x="0" y="0"/>
                      <wp:lineTo x="0" y="21278"/>
                      <wp:lineTo x="21060" y="21278"/>
                      <wp:lineTo x="21060" y="0"/>
                      <wp:lineTo x="0" y="0"/>
                    </wp:wrapPolygon>
                  </wp:wrapTight>
                  <wp:docPr id="3" name="Picture 2" descr="https://sia.mercubuana.ac.id/application/akad/assets/images/mercubuana2.jpg">
                    <a:extLst xmlns:a="http://schemas.openxmlformats.org/drawingml/2006/main">
                      <a:ext uri="{FF2B5EF4-FFF2-40B4-BE49-F238E27FC236}">
                        <a16:creationId xmlns:a16="http://schemas.microsoft.com/office/drawing/2014/main" id="{3740C10C-66F7-48EA-A1E6-E68BD8CFF8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sia.mercubuana.ac.id/application/akad/assets/images/mercubuana2.jpg">
                            <a:extLst>
                              <a:ext uri="{FF2B5EF4-FFF2-40B4-BE49-F238E27FC236}">
                                <a16:creationId xmlns:a16="http://schemas.microsoft.com/office/drawing/2014/main" id="{3740C10C-66F7-48EA-A1E6-E68BD8CFF865}"/>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2000" cy="638175"/>
                          </a:xfrm>
                          <a:prstGeom prst="rect">
                            <a:avLst/>
                          </a:prstGeom>
                          <a:noFill/>
                        </pic:spPr>
                      </pic:pic>
                    </a:graphicData>
                  </a:graphic>
                  <wp14:sizeRelH relativeFrom="margin">
                    <wp14:pctWidth>0</wp14:pctWidth>
                  </wp14:sizeRelH>
                  <wp14:sizeRelV relativeFrom="margin">
                    <wp14:pctHeight>0</wp14:pctHeight>
                  </wp14:sizeRelV>
                </wp:anchor>
              </w:drawing>
            </w:r>
            <w:r w:rsidR="007873D4" w:rsidRPr="007873D4">
              <w:rPr>
                <w:rFonts w:ascii="Calibri" w:eastAsia="Times New Roman" w:hAnsi="Calibri" w:cs="Calibri"/>
                <w:color w:val="17365D" w:themeColor="text2" w:themeShade="BF"/>
              </w:rPr>
              <w:t> </w:t>
            </w:r>
          </w:p>
        </w:tc>
      </w:tr>
      <w:tr w:rsidR="007873D4" w:rsidRPr="007873D4" w14:paraId="529C7DAC" w14:textId="77777777" w:rsidTr="009C26FD">
        <w:trPr>
          <w:trHeight w:val="405"/>
        </w:trPr>
        <w:tc>
          <w:tcPr>
            <w:tcW w:w="2050" w:type="dxa"/>
            <w:vMerge/>
            <w:tcBorders>
              <w:top w:val="single" w:sz="4" w:space="0" w:color="auto"/>
              <w:left w:val="single" w:sz="4" w:space="0" w:color="auto"/>
              <w:bottom w:val="single" w:sz="4" w:space="0" w:color="000000"/>
              <w:right w:val="single" w:sz="4" w:space="0" w:color="auto"/>
            </w:tcBorders>
            <w:vAlign w:val="center"/>
            <w:hideMark/>
          </w:tcPr>
          <w:p w14:paraId="5653122A"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7366" w:type="dxa"/>
            <w:gridSpan w:val="5"/>
            <w:tcBorders>
              <w:top w:val="nil"/>
              <w:left w:val="nil"/>
              <w:bottom w:val="nil"/>
              <w:right w:val="single" w:sz="4" w:space="0" w:color="000000"/>
            </w:tcBorders>
            <w:shd w:val="clear" w:color="auto" w:fill="auto"/>
            <w:noWrap/>
            <w:vAlign w:val="center"/>
            <w:hideMark/>
          </w:tcPr>
          <w:p w14:paraId="4BECACEC" w14:textId="12F6984D" w:rsidR="007873D4" w:rsidRPr="007873D4" w:rsidRDefault="007873D4" w:rsidP="00AB7615">
            <w:pPr>
              <w:spacing w:after="0" w:line="240" w:lineRule="auto"/>
              <w:jc w:val="center"/>
              <w:rPr>
                <w:rFonts w:ascii="Calibri" w:eastAsia="Times New Roman" w:hAnsi="Calibri" w:cs="Calibri"/>
                <w:color w:val="17365D" w:themeColor="text2" w:themeShade="BF"/>
              </w:rPr>
            </w:pPr>
            <w:proofErr w:type="gramStart"/>
            <w:r w:rsidRPr="007873D4">
              <w:rPr>
                <w:rFonts w:ascii="Calibri" w:eastAsia="Times New Roman" w:hAnsi="Calibri" w:cs="Calibri"/>
                <w:color w:val="17365D" w:themeColor="text2" w:themeShade="BF"/>
              </w:rPr>
              <w:t>Semester :</w:t>
            </w:r>
            <w:proofErr w:type="gramEnd"/>
            <w:r w:rsidRPr="00C34137">
              <w:rPr>
                <w:rFonts w:ascii="Calibri" w:eastAsia="Times New Roman" w:hAnsi="Calibri" w:cs="Calibri"/>
                <w:color w:val="17365D" w:themeColor="text2" w:themeShade="BF"/>
              </w:rPr>
              <w:t xml:space="preserve"> </w:t>
            </w:r>
            <w:r w:rsidR="000C4D47" w:rsidRPr="00C34137">
              <w:rPr>
                <w:rFonts w:ascii="Calibri" w:eastAsia="Times New Roman" w:hAnsi="Calibri" w:cs="Calibri"/>
                <w:color w:val="17365D" w:themeColor="text2" w:themeShade="BF"/>
              </w:rPr>
              <w:t>Odd</w:t>
            </w:r>
            <w:r w:rsidRPr="007873D4">
              <w:rPr>
                <w:rFonts w:ascii="Calibri" w:eastAsia="Times New Roman" w:hAnsi="Calibri" w:cs="Calibri"/>
                <w:color w:val="17365D" w:themeColor="text2" w:themeShade="BF"/>
              </w:rPr>
              <w:t xml:space="preserve"> / </w:t>
            </w:r>
            <w:r w:rsidR="000C4D47" w:rsidRPr="00C34137">
              <w:rPr>
                <w:rFonts w:ascii="Calibri" w:eastAsia="Times New Roman" w:hAnsi="Calibri" w:cs="Calibri"/>
                <w:b/>
                <w:color w:val="17365D" w:themeColor="text2" w:themeShade="BF"/>
              </w:rPr>
              <w:t>Even</w:t>
            </w:r>
            <w:r w:rsidRPr="007873D4">
              <w:rPr>
                <w:rFonts w:ascii="Calibri" w:eastAsia="Times New Roman" w:hAnsi="Calibri" w:cs="Calibri"/>
                <w:color w:val="17365D" w:themeColor="text2" w:themeShade="BF"/>
              </w:rPr>
              <w:t xml:space="preserve"> / </w:t>
            </w:r>
            <w:r w:rsidR="000C4D47">
              <w:rPr>
                <w:rFonts w:ascii="Calibri" w:eastAsia="Times New Roman" w:hAnsi="Calibri" w:cs="Calibri"/>
                <w:color w:val="17365D" w:themeColor="text2" w:themeShade="BF"/>
              </w:rPr>
              <w:t>Short</w:t>
            </w:r>
            <w:r w:rsidRPr="007873D4">
              <w:rPr>
                <w:rFonts w:ascii="Calibri" w:eastAsia="Times New Roman" w:hAnsi="Calibri" w:cs="Calibri"/>
                <w:color w:val="17365D" w:themeColor="text2" w:themeShade="BF"/>
              </w:rPr>
              <w:t xml:space="preserve">*) </w:t>
            </w:r>
            <w:r w:rsidR="000C4D47">
              <w:rPr>
                <w:rFonts w:ascii="Calibri" w:eastAsia="Times New Roman" w:hAnsi="Calibri" w:cs="Calibri"/>
                <w:color w:val="17365D" w:themeColor="text2" w:themeShade="BF"/>
              </w:rPr>
              <w:t>Academic Year</w:t>
            </w:r>
            <w:r w:rsidRPr="007873D4">
              <w:rPr>
                <w:rFonts w:ascii="Calibri" w:eastAsia="Times New Roman" w:hAnsi="Calibri" w:cs="Calibri"/>
                <w:color w:val="17365D" w:themeColor="text2" w:themeShade="BF"/>
              </w:rPr>
              <w:t xml:space="preserve"> : </w:t>
            </w:r>
            <w:r w:rsidR="0042202B">
              <w:rPr>
                <w:rFonts w:ascii="Calibri" w:eastAsia="Times New Roman" w:hAnsi="Calibri" w:cs="Calibri"/>
                <w:color w:val="17365D" w:themeColor="text2" w:themeShade="BF"/>
              </w:rPr>
              <w:t>20</w:t>
            </w:r>
            <w:r w:rsidR="00DE0A54">
              <w:rPr>
                <w:rFonts w:ascii="Calibri" w:eastAsia="Times New Roman" w:hAnsi="Calibri" w:cs="Calibri"/>
                <w:color w:val="17365D" w:themeColor="text2" w:themeShade="BF"/>
              </w:rPr>
              <w:t>20</w:t>
            </w:r>
            <w:r w:rsidR="0042202B">
              <w:rPr>
                <w:rFonts w:ascii="Calibri" w:eastAsia="Times New Roman" w:hAnsi="Calibri" w:cs="Calibri"/>
                <w:color w:val="17365D" w:themeColor="text2" w:themeShade="BF"/>
              </w:rPr>
              <w:t>/202</w:t>
            </w:r>
            <w:r w:rsidR="00DE0A54">
              <w:rPr>
                <w:rFonts w:ascii="Calibri" w:eastAsia="Times New Roman" w:hAnsi="Calibri" w:cs="Calibri"/>
                <w:color w:val="17365D" w:themeColor="text2" w:themeShade="BF"/>
              </w:rPr>
              <w:t>1</w:t>
            </w:r>
          </w:p>
        </w:tc>
        <w:tc>
          <w:tcPr>
            <w:tcW w:w="2040" w:type="dxa"/>
            <w:vMerge/>
            <w:tcBorders>
              <w:top w:val="single" w:sz="4" w:space="0" w:color="auto"/>
              <w:left w:val="single" w:sz="4" w:space="0" w:color="auto"/>
              <w:bottom w:val="single" w:sz="4" w:space="0" w:color="000000"/>
              <w:right w:val="single" w:sz="4" w:space="0" w:color="auto"/>
            </w:tcBorders>
            <w:vAlign w:val="center"/>
            <w:hideMark/>
          </w:tcPr>
          <w:p w14:paraId="51B2C781" w14:textId="77777777" w:rsidR="007873D4" w:rsidRPr="007873D4" w:rsidRDefault="007873D4" w:rsidP="007873D4">
            <w:pPr>
              <w:spacing w:after="0" w:line="240" w:lineRule="auto"/>
              <w:rPr>
                <w:rFonts w:ascii="Calibri" w:eastAsia="Times New Roman" w:hAnsi="Calibri" w:cs="Calibri"/>
                <w:color w:val="17365D" w:themeColor="text2" w:themeShade="BF"/>
              </w:rPr>
            </w:pPr>
          </w:p>
        </w:tc>
      </w:tr>
      <w:tr w:rsidR="007873D4" w:rsidRPr="007873D4" w14:paraId="0FF2C1EA" w14:textId="77777777" w:rsidTr="009C26FD">
        <w:trPr>
          <w:trHeight w:val="405"/>
        </w:trPr>
        <w:tc>
          <w:tcPr>
            <w:tcW w:w="2050" w:type="dxa"/>
            <w:vMerge/>
            <w:tcBorders>
              <w:top w:val="single" w:sz="4" w:space="0" w:color="auto"/>
              <w:left w:val="single" w:sz="4" w:space="0" w:color="auto"/>
              <w:bottom w:val="single" w:sz="4" w:space="0" w:color="000000"/>
              <w:right w:val="single" w:sz="4" w:space="0" w:color="auto"/>
            </w:tcBorders>
            <w:vAlign w:val="center"/>
            <w:hideMark/>
          </w:tcPr>
          <w:p w14:paraId="588E1935"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398" w:type="dxa"/>
            <w:tcBorders>
              <w:top w:val="nil"/>
              <w:left w:val="nil"/>
              <w:bottom w:val="single" w:sz="4" w:space="0" w:color="auto"/>
              <w:right w:val="nil"/>
            </w:tcBorders>
            <w:shd w:val="clear" w:color="auto" w:fill="auto"/>
            <w:noWrap/>
            <w:vAlign w:val="center"/>
            <w:hideMark/>
          </w:tcPr>
          <w:p w14:paraId="5E69EB68"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1381" w:type="dxa"/>
            <w:tcBorders>
              <w:top w:val="nil"/>
              <w:left w:val="nil"/>
              <w:bottom w:val="single" w:sz="4" w:space="0" w:color="auto"/>
              <w:right w:val="nil"/>
            </w:tcBorders>
            <w:shd w:val="clear" w:color="auto" w:fill="auto"/>
            <w:noWrap/>
            <w:vAlign w:val="center"/>
            <w:hideMark/>
          </w:tcPr>
          <w:p w14:paraId="2078D6DD"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2070" w:type="dxa"/>
            <w:tcBorders>
              <w:top w:val="nil"/>
              <w:left w:val="nil"/>
              <w:bottom w:val="single" w:sz="4" w:space="0" w:color="auto"/>
              <w:right w:val="nil"/>
            </w:tcBorders>
            <w:shd w:val="clear" w:color="auto" w:fill="auto"/>
            <w:noWrap/>
            <w:vAlign w:val="center"/>
            <w:hideMark/>
          </w:tcPr>
          <w:p w14:paraId="56D7AD35"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1890" w:type="dxa"/>
            <w:tcBorders>
              <w:top w:val="nil"/>
              <w:left w:val="nil"/>
              <w:bottom w:val="single" w:sz="4" w:space="0" w:color="auto"/>
              <w:right w:val="nil"/>
            </w:tcBorders>
            <w:shd w:val="clear" w:color="auto" w:fill="auto"/>
            <w:noWrap/>
            <w:vAlign w:val="center"/>
            <w:hideMark/>
          </w:tcPr>
          <w:p w14:paraId="2B1CAAB0"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1627" w:type="dxa"/>
            <w:tcBorders>
              <w:top w:val="nil"/>
              <w:left w:val="nil"/>
              <w:bottom w:val="single" w:sz="4" w:space="0" w:color="auto"/>
              <w:right w:val="single" w:sz="4" w:space="0" w:color="auto"/>
            </w:tcBorders>
            <w:shd w:val="clear" w:color="auto" w:fill="auto"/>
            <w:noWrap/>
            <w:vAlign w:val="center"/>
            <w:hideMark/>
          </w:tcPr>
          <w:p w14:paraId="05CCF304"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2040" w:type="dxa"/>
            <w:vMerge/>
            <w:tcBorders>
              <w:top w:val="single" w:sz="4" w:space="0" w:color="auto"/>
              <w:left w:val="single" w:sz="4" w:space="0" w:color="auto"/>
              <w:bottom w:val="single" w:sz="4" w:space="0" w:color="000000"/>
              <w:right w:val="single" w:sz="4" w:space="0" w:color="auto"/>
            </w:tcBorders>
            <w:vAlign w:val="center"/>
            <w:hideMark/>
          </w:tcPr>
          <w:p w14:paraId="22938219" w14:textId="77777777" w:rsidR="007873D4" w:rsidRPr="007873D4" w:rsidRDefault="007873D4" w:rsidP="007873D4">
            <w:pPr>
              <w:spacing w:after="0" w:line="240" w:lineRule="auto"/>
              <w:rPr>
                <w:rFonts w:ascii="Calibri" w:eastAsia="Times New Roman" w:hAnsi="Calibri" w:cs="Calibri"/>
                <w:color w:val="17365D" w:themeColor="text2" w:themeShade="BF"/>
              </w:rPr>
            </w:pPr>
          </w:p>
        </w:tc>
      </w:tr>
      <w:tr w:rsidR="007873D4" w:rsidRPr="007873D4" w14:paraId="2477B672" w14:textId="77777777" w:rsidTr="009C26FD">
        <w:trPr>
          <w:trHeight w:val="405"/>
        </w:trPr>
        <w:tc>
          <w:tcPr>
            <w:tcW w:w="2050" w:type="dxa"/>
            <w:tcBorders>
              <w:top w:val="nil"/>
              <w:left w:val="nil"/>
              <w:bottom w:val="nil"/>
              <w:right w:val="nil"/>
            </w:tcBorders>
            <w:shd w:val="clear" w:color="auto" w:fill="auto"/>
            <w:noWrap/>
            <w:vAlign w:val="center"/>
            <w:hideMark/>
          </w:tcPr>
          <w:p w14:paraId="6F05F6C3"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398" w:type="dxa"/>
            <w:tcBorders>
              <w:top w:val="nil"/>
              <w:left w:val="nil"/>
              <w:bottom w:val="nil"/>
              <w:right w:val="nil"/>
            </w:tcBorders>
            <w:shd w:val="clear" w:color="auto" w:fill="auto"/>
            <w:noWrap/>
            <w:vAlign w:val="center"/>
            <w:hideMark/>
          </w:tcPr>
          <w:p w14:paraId="52D87EFD"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1381" w:type="dxa"/>
            <w:tcBorders>
              <w:top w:val="nil"/>
              <w:left w:val="nil"/>
              <w:bottom w:val="nil"/>
              <w:right w:val="nil"/>
            </w:tcBorders>
            <w:shd w:val="clear" w:color="auto" w:fill="auto"/>
            <w:noWrap/>
            <w:vAlign w:val="center"/>
            <w:hideMark/>
          </w:tcPr>
          <w:p w14:paraId="568C9C55"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2070" w:type="dxa"/>
            <w:tcBorders>
              <w:top w:val="nil"/>
              <w:left w:val="nil"/>
              <w:bottom w:val="nil"/>
              <w:right w:val="nil"/>
            </w:tcBorders>
            <w:shd w:val="clear" w:color="auto" w:fill="auto"/>
            <w:noWrap/>
            <w:vAlign w:val="center"/>
            <w:hideMark/>
          </w:tcPr>
          <w:p w14:paraId="6B563C59"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1890" w:type="dxa"/>
            <w:tcBorders>
              <w:top w:val="nil"/>
              <w:left w:val="nil"/>
              <w:bottom w:val="nil"/>
              <w:right w:val="nil"/>
            </w:tcBorders>
            <w:shd w:val="clear" w:color="auto" w:fill="auto"/>
            <w:noWrap/>
            <w:vAlign w:val="center"/>
            <w:hideMark/>
          </w:tcPr>
          <w:p w14:paraId="66560982"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1627" w:type="dxa"/>
            <w:tcBorders>
              <w:top w:val="nil"/>
              <w:left w:val="nil"/>
              <w:bottom w:val="nil"/>
              <w:right w:val="nil"/>
            </w:tcBorders>
            <w:shd w:val="clear" w:color="auto" w:fill="auto"/>
            <w:noWrap/>
            <w:vAlign w:val="center"/>
            <w:hideMark/>
          </w:tcPr>
          <w:p w14:paraId="0DB79EB7" w14:textId="77777777" w:rsidR="007873D4" w:rsidRPr="007873D4" w:rsidRDefault="007873D4" w:rsidP="007873D4">
            <w:pPr>
              <w:spacing w:after="0" w:line="240" w:lineRule="auto"/>
              <w:rPr>
                <w:rFonts w:ascii="Calibri" w:eastAsia="Times New Roman" w:hAnsi="Calibri" w:cs="Calibri"/>
                <w:color w:val="17365D" w:themeColor="text2" w:themeShade="BF"/>
              </w:rPr>
            </w:pPr>
          </w:p>
        </w:tc>
        <w:tc>
          <w:tcPr>
            <w:tcW w:w="2040" w:type="dxa"/>
            <w:tcBorders>
              <w:top w:val="nil"/>
              <w:left w:val="nil"/>
              <w:bottom w:val="nil"/>
              <w:right w:val="nil"/>
            </w:tcBorders>
            <w:shd w:val="clear" w:color="auto" w:fill="auto"/>
            <w:noWrap/>
            <w:vAlign w:val="center"/>
            <w:hideMark/>
          </w:tcPr>
          <w:p w14:paraId="585087D4" w14:textId="77777777" w:rsidR="007873D4" w:rsidRPr="007873D4" w:rsidRDefault="007873D4" w:rsidP="007873D4">
            <w:pPr>
              <w:spacing w:after="0" w:line="240" w:lineRule="auto"/>
              <w:rPr>
                <w:rFonts w:ascii="Calibri" w:eastAsia="Times New Roman" w:hAnsi="Calibri" w:cs="Calibri"/>
                <w:color w:val="17365D" w:themeColor="text2" w:themeShade="BF"/>
              </w:rPr>
            </w:pPr>
          </w:p>
        </w:tc>
      </w:tr>
      <w:tr w:rsidR="009C26FD" w:rsidRPr="007873D4" w14:paraId="7DEC8873" w14:textId="77777777" w:rsidTr="00166BBD">
        <w:trPr>
          <w:trHeight w:val="495"/>
        </w:trPr>
        <w:tc>
          <w:tcPr>
            <w:tcW w:w="244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1F9EF282" w14:textId="7FEA5177" w:rsidR="009C26FD" w:rsidRPr="007873D4" w:rsidRDefault="000C4D47" w:rsidP="007873D4">
            <w:pPr>
              <w:spacing w:after="0" w:line="240" w:lineRule="auto"/>
              <w:ind w:right="-420"/>
              <w:rPr>
                <w:rFonts w:ascii="Calibri" w:eastAsia="Times New Roman" w:hAnsi="Calibri" w:cs="Calibri"/>
                <w:color w:val="17365D" w:themeColor="text2" w:themeShade="BF"/>
              </w:rPr>
            </w:pPr>
            <w:r>
              <w:rPr>
                <w:rFonts w:ascii="Calibri" w:eastAsia="Times New Roman" w:hAnsi="Calibri" w:cs="Calibri"/>
                <w:color w:val="17365D" w:themeColor="text2" w:themeShade="BF"/>
              </w:rPr>
              <w:t>Student Number</w:t>
            </w:r>
          </w:p>
        </w:tc>
        <w:tc>
          <w:tcPr>
            <w:tcW w:w="34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FCA1675" w14:textId="62B5C7C4" w:rsidR="009C26FD" w:rsidRPr="00E9568A" w:rsidRDefault="00E92F35" w:rsidP="00AB7615">
            <w:pPr>
              <w:spacing w:after="0" w:line="240" w:lineRule="auto"/>
              <w:rPr>
                <w:rFonts w:ascii="Calibri" w:eastAsia="Times New Roman" w:hAnsi="Calibri" w:cs="Calibri"/>
              </w:rPr>
            </w:pPr>
            <w:r>
              <w:rPr>
                <w:rFonts w:ascii="Calibri" w:eastAsia="Times New Roman" w:hAnsi="Calibri" w:cs="Calibri"/>
              </w:rPr>
              <w:t>41518010056</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6CC46F0" w14:textId="31DA20CF" w:rsidR="009C26FD" w:rsidRPr="007873D4" w:rsidRDefault="000C4D47"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Exam No</w:t>
            </w:r>
            <w:r w:rsidR="00E9426E">
              <w:rPr>
                <w:rFonts w:ascii="Calibri" w:eastAsia="Times New Roman" w:hAnsi="Calibri" w:cs="Calibri"/>
                <w:color w:val="17365D" w:themeColor="text2" w:themeShade="BF"/>
              </w:rPr>
              <w:t>.</w:t>
            </w:r>
            <w:r w:rsidR="009C26FD">
              <w:rPr>
                <w:rFonts w:ascii="Calibri" w:eastAsia="Times New Roman" w:hAnsi="Calibri" w:cs="Calibri"/>
                <w:color w:val="17365D" w:themeColor="text2" w:themeShade="BF"/>
              </w:rPr>
              <w:t>:</w:t>
            </w:r>
          </w:p>
        </w:tc>
        <w:tc>
          <w:tcPr>
            <w:tcW w:w="1627" w:type="dxa"/>
            <w:tcBorders>
              <w:top w:val="single" w:sz="4" w:space="0" w:color="auto"/>
              <w:left w:val="nil"/>
              <w:bottom w:val="single" w:sz="4" w:space="0" w:color="auto"/>
              <w:right w:val="single" w:sz="4" w:space="0" w:color="auto"/>
            </w:tcBorders>
            <w:shd w:val="clear" w:color="auto" w:fill="auto"/>
            <w:noWrap/>
            <w:vAlign w:val="center"/>
            <w:hideMark/>
          </w:tcPr>
          <w:p w14:paraId="15CA6D7C" w14:textId="2E5133E3" w:rsidR="009C26FD" w:rsidRPr="007873D4" w:rsidRDefault="00ED5223"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3</w:t>
            </w:r>
          </w:p>
        </w:tc>
        <w:tc>
          <w:tcPr>
            <w:tcW w:w="2040" w:type="dxa"/>
            <w:tcBorders>
              <w:top w:val="single" w:sz="4" w:space="0" w:color="auto"/>
              <w:left w:val="nil"/>
              <w:bottom w:val="nil"/>
              <w:right w:val="single" w:sz="4" w:space="0" w:color="auto"/>
            </w:tcBorders>
            <w:shd w:val="clear" w:color="auto" w:fill="auto"/>
            <w:noWrap/>
            <w:vAlign w:val="center"/>
            <w:hideMark/>
          </w:tcPr>
          <w:p w14:paraId="11D6F11C" w14:textId="62B83C68" w:rsidR="009C26FD"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Student Signature</w:t>
            </w:r>
          </w:p>
        </w:tc>
      </w:tr>
      <w:tr w:rsidR="009C26FD" w:rsidRPr="007873D4" w14:paraId="6618C88D" w14:textId="77777777" w:rsidTr="009C26FD">
        <w:trPr>
          <w:trHeight w:val="578"/>
        </w:trPr>
        <w:tc>
          <w:tcPr>
            <w:tcW w:w="2050" w:type="dxa"/>
            <w:tcBorders>
              <w:top w:val="nil"/>
              <w:left w:val="single" w:sz="4" w:space="0" w:color="auto"/>
              <w:bottom w:val="single" w:sz="4" w:space="0" w:color="auto"/>
              <w:right w:val="nil"/>
            </w:tcBorders>
            <w:shd w:val="clear" w:color="auto" w:fill="auto"/>
            <w:noWrap/>
            <w:vAlign w:val="center"/>
            <w:hideMark/>
          </w:tcPr>
          <w:p w14:paraId="763B9657" w14:textId="6481B066" w:rsidR="009C26FD" w:rsidRPr="007873D4" w:rsidRDefault="009C26FD"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Nam</w:t>
            </w:r>
            <w:r w:rsidR="000C4D47">
              <w:rPr>
                <w:rFonts w:ascii="Calibri" w:eastAsia="Times New Roman" w:hAnsi="Calibri" w:cs="Calibri"/>
                <w:color w:val="17365D" w:themeColor="text2" w:themeShade="BF"/>
              </w:rPr>
              <w:t>e</w:t>
            </w:r>
          </w:p>
        </w:tc>
        <w:tc>
          <w:tcPr>
            <w:tcW w:w="398" w:type="dxa"/>
            <w:tcBorders>
              <w:top w:val="nil"/>
              <w:left w:val="nil"/>
              <w:bottom w:val="single" w:sz="4" w:space="0" w:color="auto"/>
              <w:right w:val="single" w:sz="4" w:space="0" w:color="auto"/>
            </w:tcBorders>
            <w:shd w:val="clear" w:color="auto" w:fill="auto"/>
            <w:noWrap/>
            <w:vAlign w:val="center"/>
            <w:hideMark/>
          </w:tcPr>
          <w:p w14:paraId="67037D77" w14:textId="77777777" w:rsidR="009C26FD" w:rsidRPr="007873D4" w:rsidRDefault="009C26FD"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6968" w:type="dxa"/>
            <w:gridSpan w:val="4"/>
            <w:tcBorders>
              <w:top w:val="nil"/>
              <w:left w:val="nil"/>
              <w:bottom w:val="single" w:sz="4" w:space="0" w:color="auto"/>
              <w:right w:val="single" w:sz="4" w:space="0" w:color="auto"/>
            </w:tcBorders>
            <w:shd w:val="clear" w:color="auto" w:fill="auto"/>
            <w:noWrap/>
            <w:vAlign w:val="center"/>
            <w:hideMark/>
          </w:tcPr>
          <w:p w14:paraId="0BF133CC" w14:textId="6FC0C96D" w:rsidR="009C26FD" w:rsidRPr="007873D4" w:rsidRDefault="00E92F35"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Yeppy Mangun Puspitajudin</w:t>
            </w:r>
          </w:p>
        </w:tc>
        <w:tc>
          <w:tcPr>
            <w:tcW w:w="2040" w:type="dxa"/>
            <w:tcBorders>
              <w:top w:val="nil"/>
              <w:left w:val="nil"/>
              <w:bottom w:val="single" w:sz="4" w:space="0" w:color="auto"/>
              <w:right w:val="single" w:sz="4" w:space="0" w:color="auto"/>
            </w:tcBorders>
            <w:shd w:val="clear" w:color="auto" w:fill="auto"/>
            <w:noWrap/>
            <w:vAlign w:val="center"/>
            <w:hideMark/>
          </w:tcPr>
          <w:p w14:paraId="3F5CCC5C" w14:textId="320618BE" w:rsidR="009C26FD" w:rsidRPr="007873D4" w:rsidRDefault="00E92F35"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noProof/>
                <w:color w:val="17365D" w:themeColor="text2" w:themeShade="BF"/>
              </w:rPr>
              <w:drawing>
                <wp:anchor distT="0" distB="0" distL="114300" distR="114300" simplePos="0" relativeHeight="251663360" behindDoc="0" locked="0" layoutInCell="1" allowOverlap="1" wp14:anchorId="5379CAA9" wp14:editId="38AD8A71">
                  <wp:simplePos x="0" y="0"/>
                  <wp:positionH relativeFrom="column">
                    <wp:posOffset>302260</wp:posOffset>
                  </wp:positionH>
                  <wp:positionV relativeFrom="paragraph">
                    <wp:posOffset>-90170</wp:posOffset>
                  </wp:positionV>
                  <wp:extent cx="509905" cy="4908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a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905" cy="490855"/>
                          </a:xfrm>
                          <a:prstGeom prst="rect">
                            <a:avLst/>
                          </a:prstGeom>
                        </pic:spPr>
                      </pic:pic>
                    </a:graphicData>
                  </a:graphic>
                  <wp14:sizeRelH relativeFrom="page">
                    <wp14:pctWidth>0</wp14:pctWidth>
                  </wp14:sizeRelH>
                  <wp14:sizeRelV relativeFrom="page">
                    <wp14:pctHeight>0</wp14:pctHeight>
                  </wp14:sizeRelV>
                </wp:anchor>
              </w:drawing>
            </w:r>
            <w:r w:rsidR="009C26FD" w:rsidRPr="007873D4">
              <w:rPr>
                <w:rFonts w:ascii="Calibri" w:eastAsia="Times New Roman" w:hAnsi="Calibri" w:cs="Calibri"/>
                <w:color w:val="17365D" w:themeColor="text2" w:themeShade="BF"/>
              </w:rPr>
              <w:t> </w:t>
            </w:r>
          </w:p>
        </w:tc>
      </w:tr>
      <w:tr w:rsidR="009C26FD" w:rsidRPr="007873D4" w14:paraId="7744BB26" w14:textId="77777777" w:rsidTr="00D4737E">
        <w:trPr>
          <w:trHeight w:val="495"/>
        </w:trPr>
        <w:tc>
          <w:tcPr>
            <w:tcW w:w="2448"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5FD2AEF9" w14:textId="7467905B" w:rsidR="009C26FD" w:rsidRPr="007873D4" w:rsidRDefault="000C4D47"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Faculty</w:t>
            </w:r>
            <w:r w:rsidR="009C26FD" w:rsidRPr="007873D4">
              <w:rPr>
                <w:rFonts w:ascii="Calibri" w:eastAsia="Times New Roman" w:hAnsi="Calibri" w:cs="Calibri"/>
                <w:color w:val="17365D" w:themeColor="text2" w:themeShade="BF"/>
              </w:rPr>
              <w:t xml:space="preserve"> / </w:t>
            </w:r>
            <w:r>
              <w:rPr>
                <w:rFonts w:ascii="Calibri" w:eastAsia="Times New Roman" w:hAnsi="Calibri" w:cs="Calibri"/>
                <w:color w:val="17365D" w:themeColor="text2" w:themeShade="BF"/>
              </w:rPr>
              <w:t>Study Program</w:t>
            </w:r>
          </w:p>
        </w:tc>
        <w:tc>
          <w:tcPr>
            <w:tcW w:w="6968" w:type="dxa"/>
            <w:gridSpan w:val="4"/>
            <w:tcBorders>
              <w:top w:val="nil"/>
              <w:left w:val="nil"/>
              <w:bottom w:val="single" w:sz="4" w:space="0" w:color="auto"/>
              <w:right w:val="single" w:sz="4" w:space="0" w:color="auto"/>
            </w:tcBorders>
            <w:shd w:val="clear" w:color="auto" w:fill="auto"/>
            <w:noWrap/>
            <w:vAlign w:val="center"/>
            <w:hideMark/>
          </w:tcPr>
          <w:p w14:paraId="308F79EC" w14:textId="14586DC5" w:rsidR="009C26FD" w:rsidRPr="007873D4" w:rsidRDefault="00E92F35"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Computer Science / Informatics</w:t>
            </w:r>
          </w:p>
        </w:tc>
        <w:tc>
          <w:tcPr>
            <w:tcW w:w="2040" w:type="dxa"/>
            <w:tcBorders>
              <w:top w:val="nil"/>
              <w:left w:val="nil"/>
              <w:bottom w:val="nil"/>
              <w:right w:val="single" w:sz="4" w:space="0" w:color="auto"/>
            </w:tcBorders>
            <w:shd w:val="clear" w:color="auto" w:fill="auto"/>
            <w:noWrap/>
            <w:vAlign w:val="center"/>
            <w:hideMark/>
          </w:tcPr>
          <w:p w14:paraId="0B45290E" w14:textId="340EACC0" w:rsidR="009C26FD"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Lecturer Signature</w:t>
            </w:r>
          </w:p>
        </w:tc>
      </w:tr>
      <w:tr w:rsidR="009C26FD" w:rsidRPr="007873D4" w14:paraId="33F42BC0" w14:textId="77777777" w:rsidTr="009C26FD">
        <w:trPr>
          <w:trHeight w:val="488"/>
        </w:trPr>
        <w:tc>
          <w:tcPr>
            <w:tcW w:w="2050" w:type="dxa"/>
            <w:tcBorders>
              <w:top w:val="nil"/>
              <w:left w:val="single" w:sz="4" w:space="0" w:color="auto"/>
              <w:bottom w:val="single" w:sz="4" w:space="0" w:color="auto"/>
              <w:right w:val="nil"/>
            </w:tcBorders>
            <w:shd w:val="clear" w:color="auto" w:fill="auto"/>
            <w:noWrap/>
            <w:vAlign w:val="center"/>
            <w:hideMark/>
          </w:tcPr>
          <w:p w14:paraId="22CCA26F" w14:textId="133167C4" w:rsidR="009C26FD" w:rsidRPr="007873D4" w:rsidRDefault="000C4D47"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Course</w:t>
            </w:r>
          </w:p>
        </w:tc>
        <w:tc>
          <w:tcPr>
            <w:tcW w:w="398" w:type="dxa"/>
            <w:tcBorders>
              <w:top w:val="nil"/>
              <w:left w:val="nil"/>
              <w:bottom w:val="single" w:sz="4" w:space="0" w:color="auto"/>
              <w:right w:val="single" w:sz="4" w:space="0" w:color="auto"/>
            </w:tcBorders>
            <w:shd w:val="clear" w:color="auto" w:fill="auto"/>
            <w:noWrap/>
            <w:vAlign w:val="center"/>
            <w:hideMark/>
          </w:tcPr>
          <w:p w14:paraId="1F803918" w14:textId="77777777" w:rsidR="009C26FD" w:rsidRPr="007873D4" w:rsidRDefault="009C26FD"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6968" w:type="dxa"/>
            <w:gridSpan w:val="4"/>
            <w:tcBorders>
              <w:top w:val="nil"/>
              <w:left w:val="nil"/>
              <w:bottom w:val="single" w:sz="4" w:space="0" w:color="auto"/>
              <w:right w:val="single" w:sz="4" w:space="0" w:color="auto"/>
            </w:tcBorders>
            <w:shd w:val="clear" w:color="auto" w:fill="auto"/>
            <w:noWrap/>
            <w:vAlign w:val="center"/>
            <w:hideMark/>
          </w:tcPr>
          <w:p w14:paraId="151B0D1C" w14:textId="71703856" w:rsidR="009C26FD" w:rsidRPr="00ED5223" w:rsidRDefault="00ED5223" w:rsidP="00AB7615">
            <w:pPr>
              <w:spacing w:after="0" w:line="240" w:lineRule="auto"/>
              <w:rPr>
                <w:rFonts w:ascii="Calibri" w:eastAsia="Times New Roman" w:hAnsi="Calibri" w:cs="Calibri"/>
                <w:color w:val="17365D" w:themeColor="text2" w:themeShade="BF"/>
                <w:lang w:val="en-ID"/>
              </w:rPr>
            </w:pPr>
            <w:r w:rsidRPr="00ED5223">
              <w:rPr>
                <w:rFonts w:ascii="Calibri" w:eastAsia="Times New Roman" w:hAnsi="Calibri" w:cs="Calibri"/>
                <w:color w:val="17365D" w:themeColor="text2" w:themeShade="BF"/>
                <w:lang w:val="en-ID"/>
              </w:rPr>
              <w:t>INTRODUCTION TO CLOUD COMPUTING </w:t>
            </w:r>
          </w:p>
        </w:tc>
        <w:tc>
          <w:tcPr>
            <w:tcW w:w="2040" w:type="dxa"/>
            <w:tcBorders>
              <w:top w:val="nil"/>
              <w:left w:val="nil"/>
              <w:bottom w:val="single" w:sz="4" w:space="0" w:color="auto"/>
              <w:right w:val="single" w:sz="4" w:space="0" w:color="auto"/>
            </w:tcBorders>
            <w:shd w:val="clear" w:color="auto" w:fill="auto"/>
            <w:noWrap/>
            <w:vAlign w:val="center"/>
            <w:hideMark/>
          </w:tcPr>
          <w:p w14:paraId="49D2B846" w14:textId="77777777" w:rsidR="009C26FD" w:rsidRPr="007873D4" w:rsidRDefault="009C26FD" w:rsidP="007873D4">
            <w:pPr>
              <w:spacing w:after="0" w:line="240" w:lineRule="auto"/>
              <w:jc w:val="center"/>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r>
      <w:tr w:rsidR="009C26FD" w:rsidRPr="007873D4" w14:paraId="24421B48" w14:textId="77777777" w:rsidTr="00E96CEE">
        <w:trPr>
          <w:trHeight w:val="495"/>
        </w:trPr>
        <w:tc>
          <w:tcPr>
            <w:tcW w:w="2050" w:type="dxa"/>
            <w:tcBorders>
              <w:top w:val="nil"/>
              <w:left w:val="single" w:sz="4" w:space="0" w:color="auto"/>
              <w:bottom w:val="single" w:sz="4" w:space="0" w:color="auto"/>
              <w:right w:val="nil"/>
            </w:tcBorders>
            <w:shd w:val="clear" w:color="auto" w:fill="auto"/>
            <w:noWrap/>
            <w:vAlign w:val="center"/>
            <w:hideMark/>
          </w:tcPr>
          <w:p w14:paraId="393F21D1" w14:textId="280F31A3" w:rsidR="009C26FD" w:rsidRPr="007873D4" w:rsidRDefault="000C4D47"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Lecturer</w:t>
            </w:r>
          </w:p>
        </w:tc>
        <w:tc>
          <w:tcPr>
            <w:tcW w:w="398" w:type="dxa"/>
            <w:tcBorders>
              <w:top w:val="nil"/>
              <w:left w:val="nil"/>
              <w:bottom w:val="single" w:sz="4" w:space="0" w:color="auto"/>
              <w:right w:val="single" w:sz="4" w:space="0" w:color="auto"/>
            </w:tcBorders>
            <w:shd w:val="clear" w:color="auto" w:fill="auto"/>
            <w:noWrap/>
            <w:vAlign w:val="center"/>
            <w:hideMark/>
          </w:tcPr>
          <w:p w14:paraId="46012A30" w14:textId="77777777" w:rsidR="009C26FD" w:rsidRPr="007873D4" w:rsidRDefault="009C26FD"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6968" w:type="dxa"/>
            <w:gridSpan w:val="4"/>
            <w:tcBorders>
              <w:top w:val="nil"/>
              <w:left w:val="nil"/>
              <w:bottom w:val="single" w:sz="4" w:space="0" w:color="auto"/>
              <w:right w:val="single" w:sz="4" w:space="0" w:color="auto"/>
            </w:tcBorders>
            <w:shd w:val="clear" w:color="auto" w:fill="auto"/>
            <w:noWrap/>
            <w:vAlign w:val="center"/>
            <w:hideMark/>
          </w:tcPr>
          <w:p w14:paraId="35BC566B" w14:textId="4D457B13" w:rsidR="009C26FD" w:rsidRPr="00E92F35" w:rsidRDefault="00ED5223" w:rsidP="00AB7615">
            <w:pPr>
              <w:spacing w:after="0" w:line="240" w:lineRule="auto"/>
              <w:rPr>
                <w:rFonts w:ascii="Calibri" w:eastAsia="Times New Roman" w:hAnsi="Calibri" w:cs="Calibri"/>
                <w:color w:val="17365D" w:themeColor="text2" w:themeShade="BF"/>
                <w:lang w:val="en-ID"/>
              </w:rPr>
            </w:pPr>
            <w:proofErr w:type="spellStart"/>
            <w:r w:rsidRPr="00ED5223">
              <w:rPr>
                <w:rFonts w:ascii="Calibri" w:eastAsia="Times New Roman" w:hAnsi="Calibri" w:cs="Calibri"/>
                <w:color w:val="17365D" w:themeColor="text2" w:themeShade="BF"/>
                <w:lang w:val="en-ID"/>
              </w:rPr>
              <w:t>Arif</w:t>
            </w:r>
            <w:proofErr w:type="spellEnd"/>
            <w:r w:rsidRPr="00ED5223">
              <w:rPr>
                <w:rFonts w:ascii="Calibri" w:eastAsia="Times New Roman" w:hAnsi="Calibri" w:cs="Calibri"/>
                <w:color w:val="17365D" w:themeColor="text2" w:themeShade="BF"/>
                <w:lang w:val="en-ID"/>
              </w:rPr>
              <w:t xml:space="preserve"> Rifai </w:t>
            </w:r>
            <w:proofErr w:type="spellStart"/>
            <w:r w:rsidRPr="00ED5223">
              <w:rPr>
                <w:rFonts w:ascii="Calibri" w:eastAsia="Times New Roman" w:hAnsi="Calibri" w:cs="Calibri"/>
                <w:color w:val="17365D" w:themeColor="text2" w:themeShade="BF"/>
                <w:lang w:val="en-ID"/>
              </w:rPr>
              <w:t>Dwiyanto</w:t>
            </w:r>
            <w:proofErr w:type="spellEnd"/>
            <w:r w:rsidRPr="00ED5223">
              <w:rPr>
                <w:rFonts w:ascii="Calibri" w:eastAsia="Times New Roman" w:hAnsi="Calibri" w:cs="Calibri"/>
                <w:color w:val="17365D" w:themeColor="text2" w:themeShade="BF"/>
                <w:lang w:val="en-ID"/>
              </w:rPr>
              <w:t>, ST, MTI, CISA</w:t>
            </w:r>
          </w:p>
        </w:tc>
        <w:tc>
          <w:tcPr>
            <w:tcW w:w="2040" w:type="dxa"/>
            <w:tcBorders>
              <w:top w:val="nil"/>
              <w:left w:val="nil"/>
              <w:bottom w:val="nil"/>
              <w:right w:val="single" w:sz="4" w:space="0" w:color="auto"/>
            </w:tcBorders>
            <w:shd w:val="clear" w:color="auto" w:fill="auto"/>
            <w:noWrap/>
            <w:vAlign w:val="center"/>
            <w:hideMark/>
          </w:tcPr>
          <w:p w14:paraId="154C1EB1" w14:textId="58678F91" w:rsidR="009C26FD"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Score</w:t>
            </w:r>
            <w:r w:rsidR="009C26FD" w:rsidRPr="007873D4">
              <w:rPr>
                <w:rFonts w:ascii="Calibri" w:eastAsia="Times New Roman" w:hAnsi="Calibri" w:cs="Calibri"/>
                <w:color w:val="17365D" w:themeColor="text2" w:themeShade="BF"/>
              </w:rPr>
              <w:t xml:space="preserve"> (</w:t>
            </w:r>
            <w:r>
              <w:rPr>
                <w:rFonts w:ascii="Calibri" w:eastAsia="Times New Roman" w:hAnsi="Calibri" w:cs="Calibri"/>
                <w:color w:val="17365D" w:themeColor="text2" w:themeShade="BF"/>
              </w:rPr>
              <w:t>0</w:t>
            </w:r>
            <w:r w:rsidR="009C26FD" w:rsidRPr="007873D4">
              <w:rPr>
                <w:rFonts w:ascii="Calibri" w:eastAsia="Times New Roman" w:hAnsi="Calibri" w:cs="Calibri"/>
                <w:color w:val="17365D" w:themeColor="text2" w:themeShade="BF"/>
              </w:rPr>
              <w:t>0-100)</w:t>
            </w:r>
          </w:p>
        </w:tc>
      </w:tr>
      <w:tr w:rsidR="007873D4" w:rsidRPr="007873D4" w14:paraId="79261CE8" w14:textId="77777777" w:rsidTr="009C26FD">
        <w:trPr>
          <w:trHeight w:val="495"/>
        </w:trPr>
        <w:tc>
          <w:tcPr>
            <w:tcW w:w="2050" w:type="dxa"/>
            <w:tcBorders>
              <w:top w:val="nil"/>
              <w:left w:val="single" w:sz="4" w:space="0" w:color="auto"/>
              <w:bottom w:val="nil"/>
              <w:right w:val="nil"/>
            </w:tcBorders>
            <w:shd w:val="clear" w:color="auto" w:fill="auto"/>
            <w:noWrap/>
            <w:vAlign w:val="center"/>
            <w:hideMark/>
          </w:tcPr>
          <w:p w14:paraId="171D6EBA" w14:textId="09739237" w:rsidR="007873D4" w:rsidRPr="007873D4" w:rsidRDefault="000C4D47" w:rsidP="007873D4">
            <w:pPr>
              <w:spacing w:after="0" w:line="240" w:lineRule="auto"/>
              <w:rPr>
                <w:rFonts w:ascii="Calibri" w:eastAsia="Times New Roman" w:hAnsi="Calibri" w:cs="Calibri"/>
                <w:color w:val="17365D" w:themeColor="text2" w:themeShade="BF"/>
              </w:rPr>
            </w:pPr>
            <w:r>
              <w:rPr>
                <w:rFonts w:ascii="Calibri" w:eastAsia="Times New Roman" w:hAnsi="Calibri" w:cs="Calibri"/>
                <w:color w:val="17365D" w:themeColor="text2" w:themeShade="BF"/>
              </w:rPr>
              <w:t xml:space="preserve">Time </w:t>
            </w:r>
            <w:r w:rsidR="0042202B">
              <w:rPr>
                <w:rFonts w:ascii="Calibri" w:eastAsia="Times New Roman" w:hAnsi="Calibri" w:cs="Calibri"/>
                <w:color w:val="17365D" w:themeColor="text2" w:themeShade="BF"/>
              </w:rPr>
              <w:t>o</w:t>
            </w:r>
            <w:r>
              <w:rPr>
                <w:rFonts w:ascii="Calibri" w:eastAsia="Times New Roman" w:hAnsi="Calibri" w:cs="Calibri"/>
                <w:color w:val="17365D" w:themeColor="text2" w:themeShade="BF"/>
              </w:rPr>
              <w:t>f Exam</w:t>
            </w:r>
          </w:p>
        </w:tc>
        <w:tc>
          <w:tcPr>
            <w:tcW w:w="398" w:type="dxa"/>
            <w:tcBorders>
              <w:top w:val="nil"/>
              <w:left w:val="nil"/>
              <w:bottom w:val="nil"/>
              <w:right w:val="single" w:sz="4" w:space="0" w:color="auto"/>
            </w:tcBorders>
            <w:shd w:val="clear" w:color="auto" w:fill="auto"/>
            <w:noWrap/>
            <w:vAlign w:val="center"/>
            <w:hideMark/>
          </w:tcPr>
          <w:p w14:paraId="5F2D99AE" w14:textId="77777777" w:rsidR="007873D4" w:rsidRPr="007873D4" w:rsidRDefault="007873D4" w:rsidP="007873D4">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1381" w:type="dxa"/>
            <w:tcBorders>
              <w:top w:val="nil"/>
              <w:left w:val="nil"/>
              <w:bottom w:val="single" w:sz="4" w:space="0" w:color="auto"/>
              <w:right w:val="single" w:sz="4" w:space="0" w:color="auto"/>
            </w:tcBorders>
            <w:shd w:val="clear" w:color="auto" w:fill="auto"/>
            <w:noWrap/>
            <w:vAlign w:val="center"/>
            <w:hideMark/>
          </w:tcPr>
          <w:p w14:paraId="736D8651" w14:textId="038F3FE6" w:rsidR="007873D4"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Day</w:t>
            </w:r>
          </w:p>
        </w:tc>
        <w:tc>
          <w:tcPr>
            <w:tcW w:w="2070" w:type="dxa"/>
            <w:tcBorders>
              <w:top w:val="nil"/>
              <w:left w:val="nil"/>
              <w:bottom w:val="single" w:sz="4" w:space="0" w:color="auto"/>
              <w:right w:val="single" w:sz="4" w:space="0" w:color="auto"/>
            </w:tcBorders>
            <w:shd w:val="clear" w:color="auto" w:fill="auto"/>
            <w:noWrap/>
            <w:vAlign w:val="center"/>
            <w:hideMark/>
          </w:tcPr>
          <w:p w14:paraId="4BC6D706" w14:textId="61BFD6EC" w:rsidR="007873D4"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Date</w:t>
            </w:r>
          </w:p>
        </w:tc>
        <w:tc>
          <w:tcPr>
            <w:tcW w:w="1890" w:type="dxa"/>
            <w:tcBorders>
              <w:top w:val="nil"/>
              <w:left w:val="nil"/>
              <w:bottom w:val="single" w:sz="4" w:space="0" w:color="auto"/>
              <w:right w:val="single" w:sz="4" w:space="0" w:color="auto"/>
            </w:tcBorders>
            <w:shd w:val="clear" w:color="auto" w:fill="auto"/>
            <w:noWrap/>
            <w:vAlign w:val="center"/>
            <w:hideMark/>
          </w:tcPr>
          <w:p w14:paraId="2633D5ED" w14:textId="0D5BEEB2" w:rsidR="007873D4"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Time</w:t>
            </w:r>
          </w:p>
        </w:tc>
        <w:tc>
          <w:tcPr>
            <w:tcW w:w="1627" w:type="dxa"/>
            <w:tcBorders>
              <w:top w:val="nil"/>
              <w:left w:val="nil"/>
              <w:bottom w:val="single" w:sz="4" w:space="0" w:color="auto"/>
              <w:right w:val="single" w:sz="4" w:space="0" w:color="auto"/>
            </w:tcBorders>
            <w:shd w:val="clear" w:color="auto" w:fill="auto"/>
            <w:noWrap/>
            <w:vAlign w:val="center"/>
            <w:hideMark/>
          </w:tcPr>
          <w:p w14:paraId="2DA2A949" w14:textId="27D1B279" w:rsidR="007873D4" w:rsidRPr="007873D4" w:rsidRDefault="000C4D47" w:rsidP="007873D4">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Room</w:t>
            </w:r>
          </w:p>
        </w:tc>
        <w:tc>
          <w:tcPr>
            <w:tcW w:w="2040" w:type="dxa"/>
            <w:tcBorders>
              <w:top w:val="nil"/>
              <w:left w:val="nil"/>
              <w:bottom w:val="nil"/>
              <w:right w:val="single" w:sz="4" w:space="0" w:color="auto"/>
            </w:tcBorders>
            <w:shd w:val="clear" w:color="auto" w:fill="auto"/>
            <w:noWrap/>
            <w:vAlign w:val="center"/>
            <w:hideMark/>
          </w:tcPr>
          <w:p w14:paraId="5445143C" w14:textId="77777777" w:rsidR="007873D4" w:rsidRPr="007873D4" w:rsidRDefault="007873D4" w:rsidP="007873D4">
            <w:pPr>
              <w:spacing w:after="0" w:line="240" w:lineRule="auto"/>
              <w:jc w:val="center"/>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r>
      <w:tr w:rsidR="006B4B66" w:rsidRPr="007873D4" w14:paraId="38419086" w14:textId="77777777" w:rsidTr="009C26FD">
        <w:trPr>
          <w:trHeight w:val="495"/>
        </w:trPr>
        <w:tc>
          <w:tcPr>
            <w:tcW w:w="2050" w:type="dxa"/>
            <w:tcBorders>
              <w:top w:val="nil"/>
              <w:left w:val="single" w:sz="4" w:space="0" w:color="auto"/>
              <w:bottom w:val="single" w:sz="4" w:space="0" w:color="auto"/>
              <w:right w:val="nil"/>
            </w:tcBorders>
            <w:shd w:val="clear" w:color="auto" w:fill="auto"/>
            <w:noWrap/>
            <w:vAlign w:val="center"/>
            <w:hideMark/>
          </w:tcPr>
          <w:p w14:paraId="462FEBB0" w14:textId="78D39A5D" w:rsidR="006B4B66" w:rsidRPr="007873D4" w:rsidRDefault="006B4B66" w:rsidP="006B4B66">
            <w:pPr>
              <w:spacing w:after="0" w:line="240" w:lineRule="auto"/>
              <w:rPr>
                <w:rFonts w:ascii="Calibri" w:eastAsia="Times New Roman" w:hAnsi="Calibri" w:cs="Calibri"/>
                <w:color w:val="17365D" w:themeColor="text2" w:themeShade="BF"/>
              </w:rPr>
            </w:pPr>
          </w:p>
        </w:tc>
        <w:tc>
          <w:tcPr>
            <w:tcW w:w="398" w:type="dxa"/>
            <w:tcBorders>
              <w:top w:val="nil"/>
              <w:left w:val="nil"/>
              <w:bottom w:val="single" w:sz="4" w:space="0" w:color="auto"/>
              <w:right w:val="single" w:sz="4" w:space="0" w:color="auto"/>
            </w:tcBorders>
            <w:shd w:val="clear" w:color="auto" w:fill="auto"/>
            <w:noWrap/>
            <w:vAlign w:val="center"/>
            <w:hideMark/>
          </w:tcPr>
          <w:p w14:paraId="37719F12" w14:textId="77777777" w:rsidR="006B4B66" w:rsidRPr="007873D4" w:rsidRDefault="006B4B66" w:rsidP="006B4B66">
            <w:pPr>
              <w:spacing w:after="0" w:line="240" w:lineRule="auto"/>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c>
          <w:tcPr>
            <w:tcW w:w="1381" w:type="dxa"/>
            <w:tcBorders>
              <w:top w:val="nil"/>
              <w:left w:val="nil"/>
              <w:bottom w:val="single" w:sz="4" w:space="0" w:color="auto"/>
              <w:right w:val="single" w:sz="4" w:space="0" w:color="auto"/>
            </w:tcBorders>
            <w:shd w:val="clear" w:color="auto" w:fill="auto"/>
            <w:noWrap/>
            <w:vAlign w:val="center"/>
            <w:hideMark/>
          </w:tcPr>
          <w:p w14:paraId="1CF0511B" w14:textId="05044C65" w:rsidR="006B4B66" w:rsidRPr="007873D4" w:rsidRDefault="00E92F35" w:rsidP="006B4B66">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T</w:t>
            </w:r>
            <w:r w:rsidR="00ED5223">
              <w:rPr>
                <w:rFonts w:ascii="Calibri" w:eastAsia="Times New Roman" w:hAnsi="Calibri" w:cs="Calibri"/>
                <w:color w:val="17365D" w:themeColor="text2" w:themeShade="BF"/>
              </w:rPr>
              <w:t>hurs</w:t>
            </w:r>
            <w:r>
              <w:rPr>
                <w:rFonts w:ascii="Calibri" w:eastAsia="Times New Roman" w:hAnsi="Calibri" w:cs="Calibri"/>
                <w:color w:val="17365D" w:themeColor="text2" w:themeShade="BF"/>
              </w:rPr>
              <w:t>day</w:t>
            </w:r>
          </w:p>
        </w:tc>
        <w:tc>
          <w:tcPr>
            <w:tcW w:w="2070" w:type="dxa"/>
            <w:tcBorders>
              <w:top w:val="nil"/>
              <w:left w:val="nil"/>
              <w:bottom w:val="single" w:sz="4" w:space="0" w:color="auto"/>
              <w:right w:val="single" w:sz="4" w:space="0" w:color="auto"/>
            </w:tcBorders>
            <w:shd w:val="clear" w:color="auto" w:fill="auto"/>
            <w:noWrap/>
            <w:vAlign w:val="center"/>
            <w:hideMark/>
          </w:tcPr>
          <w:p w14:paraId="4A642AEF" w14:textId="7F8EB43D" w:rsidR="006B4B66" w:rsidRPr="007873D4" w:rsidRDefault="00E92F35" w:rsidP="006B4B66">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0</w:t>
            </w:r>
            <w:r w:rsidR="00ED5223">
              <w:rPr>
                <w:rFonts w:ascii="Calibri" w:eastAsia="Times New Roman" w:hAnsi="Calibri" w:cs="Calibri"/>
                <w:color w:val="17365D" w:themeColor="text2" w:themeShade="BF"/>
              </w:rPr>
              <w:t>8</w:t>
            </w:r>
            <w:r>
              <w:rPr>
                <w:rFonts w:ascii="Calibri" w:eastAsia="Times New Roman" w:hAnsi="Calibri" w:cs="Calibri"/>
                <w:color w:val="17365D" w:themeColor="text2" w:themeShade="BF"/>
              </w:rPr>
              <w:t xml:space="preserve"> July 2021</w:t>
            </w:r>
          </w:p>
        </w:tc>
        <w:tc>
          <w:tcPr>
            <w:tcW w:w="1890" w:type="dxa"/>
            <w:tcBorders>
              <w:top w:val="nil"/>
              <w:left w:val="nil"/>
              <w:bottom w:val="single" w:sz="4" w:space="0" w:color="auto"/>
              <w:right w:val="single" w:sz="4" w:space="0" w:color="auto"/>
            </w:tcBorders>
            <w:shd w:val="clear" w:color="auto" w:fill="auto"/>
            <w:noWrap/>
            <w:vAlign w:val="center"/>
            <w:hideMark/>
          </w:tcPr>
          <w:p w14:paraId="7FD00084" w14:textId="4A9F3640" w:rsidR="006B4B66" w:rsidRPr="007873D4" w:rsidRDefault="00E92F35" w:rsidP="006B4B66">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07:30-10:00</w:t>
            </w:r>
          </w:p>
        </w:tc>
        <w:tc>
          <w:tcPr>
            <w:tcW w:w="1627" w:type="dxa"/>
            <w:tcBorders>
              <w:top w:val="nil"/>
              <w:left w:val="nil"/>
              <w:bottom w:val="single" w:sz="4" w:space="0" w:color="auto"/>
              <w:right w:val="single" w:sz="4" w:space="0" w:color="auto"/>
            </w:tcBorders>
            <w:shd w:val="clear" w:color="auto" w:fill="auto"/>
            <w:noWrap/>
            <w:vAlign w:val="center"/>
            <w:hideMark/>
          </w:tcPr>
          <w:p w14:paraId="69B0C528" w14:textId="54478301" w:rsidR="006B4B66" w:rsidRPr="007873D4" w:rsidRDefault="00ED5223" w:rsidP="006B4B66">
            <w:pPr>
              <w:spacing w:after="0" w:line="240" w:lineRule="auto"/>
              <w:jc w:val="center"/>
              <w:rPr>
                <w:rFonts w:ascii="Calibri" w:eastAsia="Times New Roman" w:hAnsi="Calibri" w:cs="Calibri"/>
                <w:color w:val="17365D" w:themeColor="text2" w:themeShade="BF"/>
              </w:rPr>
            </w:pPr>
            <w:r>
              <w:rPr>
                <w:rFonts w:ascii="Calibri" w:eastAsia="Times New Roman" w:hAnsi="Calibri" w:cs="Calibri"/>
                <w:color w:val="17365D" w:themeColor="text2" w:themeShade="BF"/>
              </w:rPr>
              <w:t>I-404</w:t>
            </w:r>
          </w:p>
        </w:tc>
        <w:tc>
          <w:tcPr>
            <w:tcW w:w="2040" w:type="dxa"/>
            <w:tcBorders>
              <w:top w:val="nil"/>
              <w:left w:val="nil"/>
              <w:bottom w:val="single" w:sz="4" w:space="0" w:color="auto"/>
              <w:right w:val="single" w:sz="4" w:space="0" w:color="auto"/>
            </w:tcBorders>
            <w:shd w:val="clear" w:color="auto" w:fill="auto"/>
            <w:noWrap/>
            <w:vAlign w:val="center"/>
            <w:hideMark/>
          </w:tcPr>
          <w:p w14:paraId="3D887D74" w14:textId="77777777" w:rsidR="006B4B66" w:rsidRPr="007873D4" w:rsidRDefault="006B4B66" w:rsidP="006B4B66">
            <w:pPr>
              <w:spacing w:after="0" w:line="240" w:lineRule="auto"/>
              <w:jc w:val="center"/>
              <w:rPr>
                <w:rFonts w:ascii="Calibri" w:eastAsia="Times New Roman" w:hAnsi="Calibri" w:cs="Calibri"/>
                <w:color w:val="17365D" w:themeColor="text2" w:themeShade="BF"/>
              </w:rPr>
            </w:pPr>
            <w:r w:rsidRPr="007873D4">
              <w:rPr>
                <w:rFonts w:ascii="Calibri" w:eastAsia="Times New Roman" w:hAnsi="Calibri" w:cs="Calibri"/>
                <w:color w:val="17365D" w:themeColor="text2" w:themeShade="BF"/>
              </w:rPr>
              <w:t> </w:t>
            </w:r>
          </w:p>
        </w:tc>
      </w:tr>
    </w:tbl>
    <w:p w14:paraId="7C32245D" w14:textId="77777777" w:rsidR="00FA507C" w:rsidRPr="00ED5223" w:rsidRDefault="00FA507C" w:rsidP="00ED5223">
      <w:pPr>
        <w:spacing w:line="360" w:lineRule="auto"/>
        <w:rPr>
          <w:sz w:val="24"/>
          <w:szCs w:val="24"/>
          <w:lang w:val="en-ID"/>
        </w:rPr>
      </w:pPr>
    </w:p>
    <w:p w14:paraId="76E88124" w14:textId="387EC6E1" w:rsidR="00ED5223" w:rsidRPr="00ED5223" w:rsidRDefault="00ED5223" w:rsidP="00ED5223">
      <w:pPr>
        <w:pStyle w:val="ListParagraph"/>
        <w:numPr>
          <w:ilvl w:val="0"/>
          <w:numId w:val="11"/>
        </w:numPr>
        <w:spacing w:line="360" w:lineRule="auto"/>
        <w:rPr>
          <w:b/>
          <w:bCs/>
          <w:sz w:val="24"/>
          <w:szCs w:val="24"/>
          <w:lang w:val="en-ID"/>
        </w:rPr>
      </w:pPr>
      <w:r w:rsidRPr="00ED5223">
        <w:rPr>
          <w:b/>
          <w:bCs/>
          <w:sz w:val="24"/>
          <w:szCs w:val="24"/>
          <w:lang w:val="en-ID"/>
        </w:rPr>
        <w:t>Cloud Computing</w:t>
      </w:r>
      <w:r w:rsidR="00F53E1F">
        <w:rPr>
          <w:b/>
          <w:bCs/>
          <w:sz w:val="24"/>
          <w:szCs w:val="24"/>
          <w:lang w:val="en-ID"/>
        </w:rPr>
        <w:t xml:space="preserve"> Definition, Benefits, How it Works, and Examples</w:t>
      </w:r>
    </w:p>
    <w:p w14:paraId="78F3744C" w14:textId="77777777" w:rsidR="00ED5223" w:rsidRPr="00ED5223" w:rsidRDefault="00ED5223" w:rsidP="00ED5223">
      <w:pPr>
        <w:pStyle w:val="ListParagraph"/>
        <w:spacing w:line="360" w:lineRule="auto"/>
        <w:rPr>
          <w:sz w:val="24"/>
          <w:szCs w:val="24"/>
        </w:rPr>
      </w:pPr>
      <w:r w:rsidRPr="00ED5223">
        <w:rPr>
          <w:b/>
          <w:bCs/>
          <w:sz w:val="24"/>
          <w:szCs w:val="24"/>
        </w:rPr>
        <w:t>Definition</w:t>
      </w:r>
      <w:bookmarkStart w:id="0" w:name="_GoBack"/>
      <w:bookmarkEnd w:id="0"/>
    </w:p>
    <w:p w14:paraId="2EC18A5C" w14:textId="77777777" w:rsidR="00ED5223" w:rsidRPr="00ED5223" w:rsidRDefault="00ED5223" w:rsidP="00ED5223">
      <w:pPr>
        <w:pStyle w:val="ListParagraph"/>
        <w:spacing w:line="360" w:lineRule="auto"/>
        <w:jc w:val="both"/>
        <w:rPr>
          <w:sz w:val="24"/>
          <w:szCs w:val="24"/>
        </w:rPr>
      </w:pPr>
      <w:r w:rsidRPr="00ED5223">
        <w:rPr>
          <w:sz w:val="24"/>
          <w:szCs w:val="24"/>
        </w:rPr>
        <w:t>Cloud computing is the technological capability to use IT infrastructures and services that are not installed on a local computer or server. Using a network (Internet or Intranet), connections are made to external computers or servers that provide appropriate resources. These services are both provided and used exclusively via technical interfaces, protocols or browsers.</w:t>
      </w:r>
    </w:p>
    <w:p w14:paraId="51E5C3E9" w14:textId="77777777" w:rsidR="00ED5223" w:rsidRPr="00ED5223" w:rsidRDefault="00ED5223" w:rsidP="00ED5223">
      <w:pPr>
        <w:pStyle w:val="ListParagraph"/>
        <w:spacing w:line="360" w:lineRule="auto"/>
        <w:jc w:val="both"/>
        <w:rPr>
          <w:sz w:val="24"/>
          <w:szCs w:val="24"/>
        </w:rPr>
      </w:pPr>
    </w:p>
    <w:p w14:paraId="7699AF56" w14:textId="77777777" w:rsidR="00ED5223" w:rsidRPr="00ED5223" w:rsidRDefault="00ED5223" w:rsidP="00ED5223">
      <w:pPr>
        <w:pStyle w:val="ListParagraph"/>
        <w:spacing w:line="360" w:lineRule="auto"/>
        <w:jc w:val="both"/>
        <w:rPr>
          <w:sz w:val="24"/>
          <w:szCs w:val="24"/>
        </w:rPr>
      </w:pPr>
      <w:r w:rsidRPr="00ED5223">
        <w:rPr>
          <w:sz w:val="24"/>
          <w:szCs w:val="24"/>
        </w:rPr>
        <w:t>The applications are located outside of the central infrastructure – floating around the company, you could say – hence the cloud metaphor.</w:t>
      </w:r>
    </w:p>
    <w:p w14:paraId="00E87374" w14:textId="77777777" w:rsidR="00ED5223" w:rsidRPr="00ED5223" w:rsidRDefault="00ED5223" w:rsidP="00ED5223">
      <w:pPr>
        <w:pStyle w:val="ListParagraph"/>
        <w:spacing w:line="360" w:lineRule="auto"/>
        <w:rPr>
          <w:sz w:val="24"/>
          <w:szCs w:val="24"/>
        </w:rPr>
      </w:pPr>
    </w:p>
    <w:p w14:paraId="70A1CA55" w14:textId="77777777" w:rsidR="00ED5223" w:rsidRPr="00ED5223" w:rsidRDefault="00ED5223" w:rsidP="00ED5223">
      <w:pPr>
        <w:pStyle w:val="ListParagraph"/>
        <w:spacing w:line="360" w:lineRule="auto"/>
        <w:rPr>
          <w:sz w:val="24"/>
          <w:szCs w:val="24"/>
        </w:rPr>
      </w:pPr>
      <w:r w:rsidRPr="00ED5223">
        <w:rPr>
          <w:b/>
          <w:bCs/>
          <w:sz w:val="24"/>
          <w:szCs w:val="24"/>
        </w:rPr>
        <w:t>Benefits</w:t>
      </w:r>
    </w:p>
    <w:p w14:paraId="09DC0AA1" w14:textId="666A3BEA" w:rsidR="00ED5223" w:rsidRPr="00ED5223" w:rsidRDefault="00ED5223" w:rsidP="00ED5223">
      <w:pPr>
        <w:pStyle w:val="ListParagraph"/>
        <w:numPr>
          <w:ilvl w:val="0"/>
          <w:numId w:val="15"/>
        </w:numPr>
        <w:spacing w:line="360" w:lineRule="auto"/>
        <w:rPr>
          <w:sz w:val="24"/>
          <w:szCs w:val="24"/>
        </w:rPr>
      </w:pPr>
      <w:r w:rsidRPr="00ED5223">
        <w:rPr>
          <w:sz w:val="24"/>
          <w:szCs w:val="24"/>
        </w:rPr>
        <w:t>Reduced IT costs</w:t>
      </w:r>
    </w:p>
    <w:p w14:paraId="59908925" w14:textId="77777777" w:rsidR="00ED5223" w:rsidRPr="00ED5223" w:rsidRDefault="00ED5223" w:rsidP="00ED5223">
      <w:pPr>
        <w:pStyle w:val="ListParagraph"/>
        <w:spacing w:line="360" w:lineRule="auto"/>
        <w:jc w:val="both"/>
        <w:rPr>
          <w:sz w:val="24"/>
          <w:szCs w:val="24"/>
        </w:rPr>
      </w:pPr>
      <w:r w:rsidRPr="00ED5223">
        <w:rPr>
          <w:sz w:val="24"/>
          <w:szCs w:val="24"/>
        </w:rPr>
        <w:t>Moving to cloud computing may reduce the cost of managing and maintaining your IT systems. Rather than purchasing expensive systems and equipment for your business, you can reduce your costs by using the resources of your cloud computing service provider.</w:t>
      </w:r>
    </w:p>
    <w:p w14:paraId="18EA354C" w14:textId="573EFF83" w:rsidR="00ED5223" w:rsidRDefault="00ED5223" w:rsidP="00ED5223">
      <w:pPr>
        <w:pStyle w:val="ListParagraph"/>
        <w:spacing w:line="360" w:lineRule="auto"/>
        <w:rPr>
          <w:sz w:val="24"/>
          <w:szCs w:val="24"/>
        </w:rPr>
      </w:pPr>
    </w:p>
    <w:p w14:paraId="26DD2506" w14:textId="0CE22841" w:rsidR="00ED5223" w:rsidRDefault="00ED5223" w:rsidP="00ED5223">
      <w:pPr>
        <w:pStyle w:val="ListParagraph"/>
        <w:spacing w:line="360" w:lineRule="auto"/>
        <w:rPr>
          <w:sz w:val="24"/>
          <w:szCs w:val="24"/>
        </w:rPr>
      </w:pPr>
    </w:p>
    <w:p w14:paraId="5B2F0D9E" w14:textId="77777777" w:rsidR="00ED5223" w:rsidRPr="00ED5223" w:rsidRDefault="00ED5223" w:rsidP="00ED5223">
      <w:pPr>
        <w:pStyle w:val="ListParagraph"/>
        <w:spacing w:line="360" w:lineRule="auto"/>
        <w:rPr>
          <w:sz w:val="24"/>
          <w:szCs w:val="24"/>
        </w:rPr>
      </w:pPr>
    </w:p>
    <w:p w14:paraId="6C0B6AD1" w14:textId="55F5F183" w:rsidR="00ED5223" w:rsidRPr="00ED5223" w:rsidRDefault="00ED5223" w:rsidP="00ED5223">
      <w:pPr>
        <w:pStyle w:val="ListParagraph"/>
        <w:numPr>
          <w:ilvl w:val="0"/>
          <w:numId w:val="15"/>
        </w:numPr>
        <w:spacing w:line="360" w:lineRule="auto"/>
        <w:rPr>
          <w:sz w:val="24"/>
          <w:szCs w:val="24"/>
        </w:rPr>
      </w:pPr>
      <w:r w:rsidRPr="00ED5223">
        <w:rPr>
          <w:sz w:val="24"/>
          <w:szCs w:val="24"/>
        </w:rPr>
        <w:lastRenderedPageBreak/>
        <w:t>Scalability</w:t>
      </w:r>
    </w:p>
    <w:p w14:paraId="0D0DB556" w14:textId="77777777" w:rsidR="00ED5223" w:rsidRPr="00ED5223" w:rsidRDefault="00ED5223" w:rsidP="00ED5223">
      <w:pPr>
        <w:pStyle w:val="ListParagraph"/>
        <w:spacing w:line="360" w:lineRule="auto"/>
        <w:jc w:val="both"/>
        <w:rPr>
          <w:sz w:val="24"/>
          <w:szCs w:val="24"/>
        </w:rPr>
      </w:pPr>
      <w:r w:rsidRPr="00ED5223">
        <w:rPr>
          <w:sz w:val="24"/>
          <w:szCs w:val="24"/>
        </w:rPr>
        <w:t xml:space="preserve">Your business can scale up or scale down your operation and storage </w:t>
      </w:r>
      <w:proofErr w:type="gramStart"/>
      <w:r w:rsidRPr="00ED5223">
        <w:rPr>
          <w:sz w:val="24"/>
          <w:szCs w:val="24"/>
        </w:rPr>
        <w:t>needs</w:t>
      </w:r>
      <w:proofErr w:type="gramEnd"/>
      <w:r w:rsidRPr="00ED5223">
        <w:rPr>
          <w:sz w:val="24"/>
          <w:szCs w:val="24"/>
        </w:rPr>
        <w:t xml:space="preserve"> quickly to suit your situation, allowing flexibility as your needs change. Rather than purchasing and installing expensive upgrades yourself, your cloud computer service provider can handle this for you. Using the cloud frees up your time so you can get on with running your business.</w:t>
      </w:r>
    </w:p>
    <w:p w14:paraId="61F25CD0" w14:textId="77777777" w:rsidR="00ED5223" w:rsidRPr="00ED5223" w:rsidRDefault="00ED5223" w:rsidP="00ED5223">
      <w:pPr>
        <w:pStyle w:val="ListParagraph"/>
        <w:spacing w:line="360" w:lineRule="auto"/>
        <w:rPr>
          <w:sz w:val="24"/>
          <w:szCs w:val="24"/>
        </w:rPr>
      </w:pPr>
    </w:p>
    <w:p w14:paraId="29DF76B9" w14:textId="3A54E89C" w:rsidR="00ED5223" w:rsidRPr="00ED5223" w:rsidRDefault="00ED5223" w:rsidP="00ED5223">
      <w:pPr>
        <w:pStyle w:val="ListParagraph"/>
        <w:numPr>
          <w:ilvl w:val="0"/>
          <w:numId w:val="15"/>
        </w:numPr>
        <w:spacing w:line="360" w:lineRule="auto"/>
        <w:rPr>
          <w:sz w:val="24"/>
          <w:szCs w:val="24"/>
        </w:rPr>
      </w:pPr>
      <w:r w:rsidRPr="00ED5223">
        <w:rPr>
          <w:sz w:val="24"/>
          <w:szCs w:val="24"/>
        </w:rPr>
        <w:t>Business continuity</w:t>
      </w:r>
    </w:p>
    <w:p w14:paraId="7CDA64E7" w14:textId="77777777" w:rsidR="00ED5223" w:rsidRPr="00ED5223" w:rsidRDefault="00ED5223" w:rsidP="00ED5223">
      <w:pPr>
        <w:pStyle w:val="ListParagraph"/>
        <w:spacing w:line="360" w:lineRule="auto"/>
        <w:jc w:val="both"/>
        <w:rPr>
          <w:sz w:val="24"/>
          <w:szCs w:val="24"/>
        </w:rPr>
      </w:pPr>
      <w:r w:rsidRPr="00ED5223">
        <w:rPr>
          <w:sz w:val="24"/>
          <w:szCs w:val="24"/>
        </w:rPr>
        <w:t xml:space="preserve">Protecting your data and systems is an important part of business continuity planning. Whether you experience a natural disaster, power failure or other crisis, having your data stored in the cloud ensures it is backed up and protected in a secure and safe location. </w:t>
      </w:r>
    </w:p>
    <w:p w14:paraId="615DFFFB" w14:textId="77777777" w:rsidR="00ED5223" w:rsidRPr="00ED5223" w:rsidRDefault="00ED5223" w:rsidP="00ED5223">
      <w:pPr>
        <w:pStyle w:val="ListParagraph"/>
        <w:spacing w:line="360" w:lineRule="auto"/>
        <w:rPr>
          <w:sz w:val="24"/>
          <w:szCs w:val="24"/>
        </w:rPr>
      </w:pPr>
    </w:p>
    <w:p w14:paraId="6E322901" w14:textId="13818999" w:rsidR="00ED5223" w:rsidRPr="00ED5223" w:rsidRDefault="00ED5223" w:rsidP="00ED5223">
      <w:pPr>
        <w:pStyle w:val="ListParagraph"/>
        <w:numPr>
          <w:ilvl w:val="0"/>
          <w:numId w:val="15"/>
        </w:numPr>
        <w:spacing w:line="360" w:lineRule="auto"/>
        <w:rPr>
          <w:sz w:val="24"/>
          <w:szCs w:val="24"/>
        </w:rPr>
      </w:pPr>
      <w:r w:rsidRPr="00ED5223">
        <w:rPr>
          <w:sz w:val="24"/>
          <w:szCs w:val="24"/>
        </w:rPr>
        <w:t>Collaboration efficiency</w:t>
      </w:r>
    </w:p>
    <w:p w14:paraId="155C0FFD" w14:textId="77777777" w:rsidR="00ED5223" w:rsidRPr="00ED5223" w:rsidRDefault="00ED5223" w:rsidP="00ED5223">
      <w:pPr>
        <w:pStyle w:val="ListParagraph"/>
        <w:spacing w:line="360" w:lineRule="auto"/>
        <w:jc w:val="both"/>
        <w:rPr>
          <w:sz w:val="24"/>
          <w:szCs w:val="24"/>
        </w:rPr>
      </w:pPr>
      <w:r w:rsidRPr="00ED5223">
        <w:rPr>
          <w:sz w:val="24"/>
          <w:szCs w:val="24"/>
        </w:rPr>
        <w:t>Collaboration in a cloud environment gives your business the ability to communicate and share more easily outside of the traditional methods. If you are working on a project across different locations, you could use cloud computing to give employees, contractors and third parties access to the same files.</w:t>
      </w:r>
    </w:p>
    <w:p w14:paraId="07DE23DF" w14:textId="77777777" w:rsidR="00ED5223" w:rsidRPr="00ED5223" w:rsidRDefault="00ED5223" w:rsidP="00ED5223">
      <w:pPr>
        <w:pStyle w:val="ListParagraph"/>
        <w:spacing w:line="360" w:lineRule="auto"/>
        <w:rPr>
          <w:sz w:val="24"/>
          <w:szCs w:val="24"/>
        </w:rPr>
      </w:pPr>
    </w:p>
    <w:p w14:paraId="7012D602" w14:textId="2E3DFD0F" w:rsidR="00ED5223" w:rsidRPr="00ED5223" w:rsidRDefault="00ED5223" w:rsidP="00ED5223">
      <w:pPr>
        <w:pStyle w:val="ListParagraph"/>
        <w:numPr>
          <w:ilvl w:val="0"/>
          <w:numId w:val="15"/>
        </w:numPr>
        <w:spacing w:line="360" w:lineRule="auto"/>
        <w:rPr>
          <w:sz w:val="24"/>
          <w:szCs w:val="24"/>
        </w:rPr>
      </w:pPr>
      <w:r w:rsidRPr="00ED5223">
        <w:rPr>
          <w:sz w:val="24"/>
          <w:szCs w:val="24"/>
        </w:rPr>
        <w:t>Flexibility of work practices</w:t>
      </w:r>
    </w:p>
    <w:p w14:paraId="1DA90D2E" w14:textId="77777777" w:rsidR="00ED5223" w:rsidRPr="00ED5223" w:rsidRDefault="00ED5223" w:rsidP="00ED5223">
      <w:pPr>
        <w:pStyle w:val="ListParagraph"/>
        <w:spacing w:line="360" w:lineRule="auto"/>
        <w:jc w:val="both"/>
        <w:rPr>
          <w:sz w:val="24"/>
          <w:szCs w:val="24"/>
        </w:rPr>
      </w:pPr>
      <w:r w:rsidRPr="00ED5223">
        <w:rPr>
          <w:sz w:val="24"/>
          <w:szCs w:val="24"/>
        </w:rPr>
        <w:t>Cloud computing allows employees to be more flexible in their work practices. For example, you have the ability to access data from home, on holiday, or via the commute to and from work (providing you have an internet connection).</w:t>
      </w:r>
    </w:p>
    <w:p w14:paraId="796B5A53" w14:textId="77777777" w:rsidR="00ED5223" w:rsidRPr="00ED5223" w:rsidRDefault="00ED5223" w:rsidP="00ED5223">
      <w:pPr>
        <w:pStyle w:val="ListParagraph"/>
        <w:spacing w:line="360" w:lineRule="auto"/>
        <w:rPr>
          <w:sz w:val="24"/>
          <w:szCs w:val="24"/>
        </w:rPr>
      </w:pPr>
    </w:p>
    <w:p w14:paraId="26752055" w14:textId="74B82046" w:rsidR="00ED5223" w:rsidRPr="00ED5223" w:rsidRDefault="00ED5223" w:rsidP="00ED5223">
      <w:pPr>
        <w:pStyle w:val="ListParagraph"/>
        <w:numPr>
          <w:ilvl w:val="0"/>
          <w:numId w:val="15"/>
        </w:numPr>
        <w:spacing w:line="360" w:lineRule="auto"/>
        <w:rPr>
          <w:sz w:val="24"/>
          <w:szCs w:val="24"/>
        </w:rPr>
      </w:pPr>
      <w:r w:rsidRPr="00ED5223">
        <w:rPr>
          <w:sz w:val="24"/>
          <w:szCs w:val="24"/>
        </w:rPr>
        <w:t>Access to automatic updates</w:t>
      </w:r>
    </w:p>
    <w:p w14:paraId="76663238" w14:textId="77777777" w:rsidR="00ED5223" w:rsidRPr="00ED5223" w:rsidRDefault="00ED5223" w:rsidP="00ED5223">
      <w:pPr>
        <w:pStyle w:val="ListParagraph"/>
        <w:spacing w:line="360" w:lineRule="auto"/>
        <w:jc w:val="both"/>
        <w:rPr>
          <w:sz w:val="24"/>
          <w:szCs w:val="24"/>
        </w:rPr>
      </w:pPr>
      <w:r w:rsidRPr="00ED5223">
        <w:rPr>
          <w:sz w:val="24"/>
          <w:szCs w:val="24"/>
        </w:rPr>
        <w:t>Access to automatic updates for your IT requirements may be included in your service fee. Depending on your cloud computing service provider, your system will regularly be updated with the latest technology.</w:t>
      </w:r>
    </w:p>
    <w:p w14:paraId="49A18A46" w14:textId="77777777" w:rsidR="00ED5223" w:rsidRPr="00ED5223" w:rsidRDefault="00ED5223" w:rsidP="00ED5223">
      <w:pPr>
        <w:pStyle w:val="ListParagraph"/>
        <w:spacing w:line="360" w:lineRule="auto"/>
        <w:rPr>
          <w:sz w:val="24"/>
          <w:szCs w:val="24"/>
        </w:rPr>
      </w:pPr>
    </w:p>
    <w:p w14:paraId="55428A0D" w14:textId="77777777" w:rsidR="00ED5223" w:rsidRPr="00ED5223" w:rsidRDefault="00ED5223" w:rsidP="00ED5223">
      <w:pPr>
        <w:pStyle w:val="ListParagraph"/>
        <w:spacing w:line="360" w:lineRule="auto"/>
        <w:rPr>
          <w:b/>
          <w:bCs/>
          <w:sz w:val="24"/>
          <w:szCs w:val="24"/>
        </w:rPr>
      </w:pPr>
      <w:r w:rsidRPr="00ED5223">
        <w:rPr>
          <w:b/>
          <w:bCs/>
          <w:sz w:val="24"/>
          <w:szCs w:val="24"/>
        </w:rPr>
        <w:t>How it works?</w:t>
      </w:r>
    </w:p>
    <w:p w14:paraId="74B700C4" w14:textId="77777777" w:rsidR="00ED5223" w:rsidRPr="00ED5223" w:rsidRDefault="00ED5223" w:rsidP="00ED5223">
      <w:pPr>
        <w:pStyle w:val="ListParagraph"/>
        <w:spacing w:line="360" w:lineRule="auto"/>
        <w:jc w:val="both"/>
        <w:rPr>
          <w:sz w:val="24"/>
          <w:szCs w:val="24"/>
        </w:rPr>
      </w:pPr>
      <w:r w:rsidRPr="00ED5223">
        <w:rPr>
          <w:sz w:val="24"/>
          <w:szCs w:val="24"/>
        </w:rPr>
        <w:t xml:space="preserve">To understand the workings of a cloud system, it is easier to divide it into two sections: the front end and the back end. They are connected to each other through a network, </w:t>
      </w:r>
      <w:r w:rsidRPr="00ED5223">
        <w:rPr>
          <w:sz w:val="24"/>
          <w:szCs w:val="24"/>
        </w:rPr>
        <w:lastRenderedPageBreak/>
        <w:t>usually the Internet. The front end is the side of the computer user or client. The back end is ‘the cloud’ section of the system.</w:t>
      </w:r>
    </w:p>
    <w:p w14:paraId="2BA55C8F" w14:textId="6F199927" w:rsidR="00ED5223" w:rsidRPr="00ED5223" w:rsidRDefault="00ED5223" w:rsidP="00ED5223">
      <w:pPr>
        <w:pStyle w:val="ListParagraph"/>
        <w:spacing w:line="360" w:lineRule="auto"/>
        <w:jc w:val="center"/>
        <w:rPr>
          <w:sz w:val="24"/>
          <w:szCs w:val="24"/>
        </w:rPr>
      </w:pPr>
      <w:r w:rsidRPr="00ED5223">
        <w:rPr>
          <w:sz w:val="24"/>
          <w:szCs w:val="24"/>
        </w:rPr>
        <w:drawing>
          <wp:inline distT="0" distB="0" distL="0" distR="0" wp14:anchorId="192D466D" wp14:editId="0DD1F8EC">
            <wp:extent cx="4404745" cy="398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4819" cy="3996920"/>
                    </a:xfrm>
                    <a:prstGeom prst="rect">
                      <a:avLst/>
                    </a:prstGeom>
                    <a:noFill/>
                    <a:ln>
                      <a:noFill/>
                    </a:ln>
                  </pic:spPr>
                </pic:pic>
              </a:graphicData>
            </a:graphic>
          </wp:inline>
        </w:drawing>
      </w:r>
    </w:p>
    <w:p w14:paraId="01DCAF72" w14:textId="77777777" w:rsidR="00ED5223" w:rsidRPr="00ED5223" w:rsidRDefault="00ED5223" w:rsidP="00ED5223">
      <w:pPr>
        <w:pStyle w:val="ListParagraph"/>
        <w:spacing w:line="360" w:lineRule="auto"/>
        <w:jc w:val="both"/>
        <w:rPr>
          <w:sz w:val="24"/>
          <w:szCs w:val="24"/>
        </w:rPr>
      </w:pPr>
      <w:r w:rsidRPr="00ED5223">
        <w:rPr>
          <w:sz w:val="24"/>
          <w:szCs w:val="24"/>
        </w:rPr>
        <w:t xml:space="preserve">The front end consists of the client’s computer or computer network. </w:t>
      </w:r>
      <w:proofErr w:type="gramStart"/>
      <w:r w:rsidRPr="00ED5223">
        <w:rPr>
          <w:sz w:val="24"/>
          <w:szCs w:val="24"/>
        </w:rPr>
        <w:t>Also</w:t>
      </w:r>
      <w:proofErr w:type="gramEnd"/>
      <w:r w:rsidRPr="00ED5223">
        <w:rPr>
          <w:sz w:val="24"/>
          <w:szCs w:val="24"/>
        </w:rPr>
        <w:t xml:space="preserve"> the application essential to access the cloud system. It is not necessary that all cloud computing systems have the same user interface. On the back end of the cloud technology system, there are various computers, servers and data storage systems that make up the cloud. A cloud computing system could potentially include any computer program, from data processing to video games. Generally, each application will have its own dedicated server.</w:t>
      </w:r>
    </w:p>
    <w:p w14:paraId="0A43658F" w14:textId="77777777" w:rsidR="00ED5223" w:rsidRPr="00ED5223" w:rsidRDefault="00ED5223" w:rsidP="00ED5223">
      <w:pPr>
        <w:pStyle w:val="ListParagraph"/>
        <w:spacing w:line="360" w:lineRule="auto"/>
        <w:rPr>
          <w:sz w:val="24"/>
          <w:szCs w:val="24"/>
        </w:rPr>
      </w:pPr>
    </w:p>
    <w:p w14:paraId="569BDAD1" w14:textId="77777777" w:rsidR="00ED5223" w:rsidRPr="00ED5223" w:rsidRDefault="00ED5223" w:rsidP="00ED5223">
      <w:pPr>
        <w:pStyle w:val="ListParagraph"/>
        <w:spacing w:line="360" w:lineRule="auto"/>
        <w:rPr>
          <w:sz w:val="24"/>
          <w:szCs w:val="24"/>
        </w:rPr>
      </w:pPr>
      <w:r w:rsidRPr="00ED5223">
        <w:rPr>
          <w:b/>
          <w:bCs/>
          <w:sz w:val="24"/>
          <w:szCs w:val="24"/>
        </w:rPr>
        <w:t>Examples</w:t>
      </w:r>
    </w:p>
    <w:p w14:paraId="342679C8" w14:textId="77777777" w:rsidR="00ED5223" w:rsidRPr="00ED5223" w:rsidRDefault="00ED5223" w:rsidP="00F53E1F">
      <w:pPr>
        <w:pStyle w:val="ListParagraph"/>
        <w:spacing w:line="360" w:lineRule="auto"/>
        <w:jc w:val="both"/>
        <w:rPr>
          <w:sz w:val="24"/>
          <w:szCs w:val="24"/>
        </w:rPr>
      </w:pPr>
      <w:r w:rsidRPr="00ED5223">
        <w:rPr>
          <w:b/>
          <w:bCs/>
          <w:sz w:val="24"/>
          <w:szCs w:val="24"/>
        </w:rPr>
        <w:t>SaaS or Software as a Service.</w:t>
      </w:r>
      <w:r w:rsidRPr="00ED5223">
        <w:rPr>
          <w:sz w:val="24"/>
          <w:szCs w:val="24"/>
        </w:rPr>
        <w:t xml:space="preserve"> SaaS means instead of installing software on your computer, you access the platform online. Examples would include:</w:t>
      </w:r>
    </w:p>
    <w:p w14:paraId="431AAD7F" w14:textId="77777777" w:rsidR="00ED5223" w:rsidRPr="00ED5223" w:rsidRDefault="00ED5223" w:rsidP="00ED5223">
      <w:pPr>
        <w:pStyle w:val="ListParagraph"/>
        <w:numPr>
          <w:ilvl w:val="0"/>
          <w:numId w:val="12"/>
        </w:numPr>
        <w:spacing w:line="360" w:lineRule="auto"/>
        <w:ind w:left="1134"/>
        <w:rPr>
          <w:sz w:val="24"/>
          <w:szCs w:val="24"/>
        </w:rPr>
      </w:pPr>
      <w:r w:rsidRPr="00ED5223">
        <w:rPr>
          <w:sz w:val="24"/>
          <w:szCs w:val="24"/>
        </w:rPr>
        <w:t>com, which hosts sales information and databases online</w:t>
      </w:r>
    </w:p>
    <w:p w14:paraId="717EB1AF" w14:textId="77777777" w:rsidR="00ED5223" w:rsidRPr="00ED5223" w:rsidRDefault="00ED5223" w:rsidP="00ED5223">
      <w:pPr>
        <w:pStyle w:val="ListParagraph"/>
        <w:numPr>
          <w:ilvl w:val="0"/>
          <w:numId w:val="12"/>
        </w:numPr>
        <w:spacing w:line="360" w:lineRule="auto"/>
        <w:ind w:left="1134"/>
        <w:rPr>
          <w:sz w:val="24"/>
          <w:szCs w:val="24"/>
        </w:rPr>
      </w:pPr>
      <w:r w:rsidRPr="00ED5223">
        <w:rPr>
          <w:sz w:val="24"/>
          <w:szCs w:val="24"/>
        </w:rPr>
        <w:t>Square, which processes payments online</w:t>
      </w:r>
    </w:p>
    <w:p w14:paraId="24736A88" w14:textId="77777777" w:rsidR="00ED5223" w:rsidRPr="00ED5223" w:rsidRDefault="00ED5223" w:rsidP="00ED5223">
      <w:pPr>
        <w:pStyle w:val="ListParagraph"/>
        <w:numPr>
          <w:ilvl w:val="0"/>
          <w:numId w:val="12"/>
        </w:numPr>
        <w:spacing w:line="360" w:lineRule="auto"/>
        <w:ind w:left="1134"/>
        <w:rPr>
          <w:sz w:val="24"/>
          <w:szCs w:val="24"/>
        </w:rPr>
      </w:pPr>
      <w:r w:rsidRPr="00ED5223">
        <w:rPr>
          <w:sz w:val="24"/>
          <w:szCs w:val="24"/>
        </w:rPr>
        <w:t>Google Apps such as Google Drive or Calendar</w:t>
      </w:r>
    </w:p>
    <w:p w14:paraId="7ACAA2DE" w14:textId="77777777" w:rsidR="00ED5223" w:rsidRPr="00ED5223" w:rsidRDefault="00ED5223" w:rsidP="00ED5223">
      <w:pPr>
        <w:pStyle w:val="ListParagraph"/>
        <w:numPr>
          <w:ilvl w:val="0"/>
          <w:numId w:val="12"/>
        </w:numPr>
        <w:spacing w:line="360" w:lineRule="auto"/>
        <w:ind w:left="1134"/>
        <w:rPr>
          <w:sz w:val="24"/>
          <w:szCs w:val="24"/>
        </w:rPr>
      </w:pPr>
      <w:r w:rsidRPr="00ED5223">
        <w:rPr>
          <w:sz w:val="24"/>
          <w:szCs w:val="24"/>
        </w:rPr>
        <w:t>Slack, which allows collaboration and chat between other users</w:t>
      </w:r>
    </w:p>
    <w:p w14:paraId="4AD71915" w14:textId="77777777" w:rsidR="00ED5223" w:rsidRPr="00ED5223" w:rsidRDefault="00ED5223" w:rsidP="00ED5223">
      <w:pPr>
        <w:pStyle w:val="ListParagraph"/>
        <w:spacing w:line="360" w:lineRule="auto"/>
        <w:rPr>
          <w:sz w:val="24"/>
          <w:szCs w:val="24"/>
        </w:rPr>
      </w:pPr>
    </w:p>
    <w:p w14:paraId="38EA0CFA" w14:textId="77777777" w:rsidR="00ED5223" w:rsidRPr="00ED5223" w:rsidRDefault="00ED5223" w:rsidP="00F53E1F">
      <w:pPr>
        <w:pStyle w:val="ListParagraph"/>
        <w:spacing w:line="360" w:lineRule="auto"/>
        <w:jc w:val="both"/>
        <w:rPr>
          <w:sz w:val="24"/>
          <w:szCs w:val="24"/>
        </w:rPr>
      </w:pPr>
      <w:r w:rsidRPr="00ED5223">
        <w:rPr>
          <w:b/>
          <w:bCs/>
          <w:sz w:val="24"/>
          <w:szCs w:val="24"/>
        </w:rPr>
        <w:t>IaaS or Infrastructure as a Service</w:t>
      </w:r>
      <w:r w:rsidRPr="00ED5223">
        <w:rPr>
          <w:sz w:val="24"/>
          <w:szCs w:val="24"/>
        </w:rPr>
        <w:t>. IaaS provides infrastructure components such as servers, storage, networking, security, and moreover the cloud. Examples would include:</w:t>
      </w:r>
    </w:p>
    <w:p w14:paraId="06009E34" w14:textId="77777777" w:rsidR="00ED5223" w:rsidRPr="00ED5223" w:rsidRDefault="00ED5223" w:rsidP="00ED5223">
      <w:pPr>
        <w:pStyle w:val="ListParagraph"/>
        <w:numPr>
          <w:ilvl w:val="0"/>
          <w:numId w:val="13"/>
        </w:numPr>
        <w:spacing w:line="360" w:lineRule="auto"/>
        <w:ind w:left="1134"/>
        <w:rPr>
          <w:sz w:val="24"/>
          <w:szCs w:val="24"/>
        </w:rPr>
      </w:pPr>
      <w:r w:rsidRPr="00ED5223">
        <w:rPr>
          <w:sz w:val="24"/>
          <w:szCs w:val="24"/>
        </w:rPr>
        <w:t>Dropbox, a file storage and sharing system</w:t>
      </w:r>
    </w:p>
    <w:p w14:paraId="60C1DA06" w14:textId="77777777" w:rsidR="00ED5223" w:rsidRPr="00ED5223" w:rsidRDefault="00ED5223" w:rsidP="00ED5223">
      <w:pPr>
        <w:pStyle w:val="ListParagraph"/>
        <w:numPr>
          <w:ilvl w:val="0"/>
          <w:numId w:val="13"/>
        </w:numPr>
        <w:spacing w:line="360" w:lineRule="auto"/>
        <w:ind w:left="1134"/>
        <w:rPr>
          <w:sz w:val="24"/>
          <w:szCs w:val="24"/>
        </w:rPr>
      </w:pPr>
      <w:r w:rsidRPr="00ED5223">
        <w:rPr>
          <w:sz w:val="24"/>
          <w:szCs w:val="24"/>
        </w:rPr>
        <w:t>Microsoft Azure, which offers backup and disaster recovery services, hosting, and more</w:t>
      </w:r>
    </w:p>
    <w:p w14:paraId="07D60DAC" w14:textId="77777777" w:rsidR="00ED5223" w:rsidRPr="00ED5223" w:rsidRDefault="00ED5223" w:rsidP="00ED5223">
      <w:pPr>
        <w:pStyle w:val="ListParagraph"/>
        <w:numPr>
          <w:ilvl w:val="0"/>
          <w:numId w:val="13"/>
        </w:numPr>
        <w:spacing w:line="360" w:lineRule="auto"/>
        <w:ind w:left="1134"/>
        <w:rPr>
          <w:sz w:val="24"/>
          <w:szCs w:val="24"/>
        </w:rPr>
      </w:pPr>
      <w:r w:rsidRPr="00ED5223">
        <w:rPr>
          <w:sz w:val="24"/>
          <w:szCs w:val="24"/>
        </w:rPr>
        <w:t>Rackspace, which offers data, security, and infrastructure services.</w:t>
      </w:r>
    </w:p>
    <w:p w14:paraId="39D72BC5" w14:textId="77777777" w:rsidR="00ED5223" w:rsidRPr="00ED5223" w:rsidRDefault="00ED5223" w:rsidP="00ED5223">
      <w:pPr>
        <w:pStyle w:val="ListParagraph"/>
        <w:spacing w:line="360" w:lineRule="auto"/>
        <w:rPr>
          <w:sz w:val="24"/>
          <w:szCs w:val="24"/>
        </w:rPr>
      </w:pPr>
    </w:p>
    <w:p w14:paraId="0EB6E575" w14:textId="77777777" w:rsidR="00ED5223" w:rsidRPr="00ED5223" w:rsidRDefault="00ED5223" w:rsidP="00F53E1F">
      <w:pPr>
        <w:pStyle w:val="ListParagraph"/>
        <w:spacing w:line="360" w:lineRule="auto"/>
        <w:jc w:val="both"/>
        <w:rPr>
          <w:sz w:val="24"/>
          <w:szCs w:val="24"/>
        </w:rPr>
      </w:pPr>
      <w:r w:rsidRPr="00ED5223">
        <w:rPr>
          <w:b/>
          <w:bCs/>
          <w:sz w:val="24"/>
          <w:szCs w:val="24"/>
        </w:rPr>
        <w:t>PaaS or Platform as a Service</w:t>
      </w:r>
      <w:r w:rsidRPr="00ED5223">
        <w:rPr>
          <w:sz w:val="24"/>
          <w:szCs w:val="24"/>
        </w:rPr>
        <w:t>. PaaS provides computing platforms such as operating systems, programming language execution environments, databases, and web servers. Examples would include:</w:t>
      </w:r>
    </w:p>
    <w:p w14:paraId="198D7885" w14:textId="77777777" w:rsidR="00ED5223" w:rsidRPr="00ED5223" w:rsidRDefault="00ED5223" w:rsidP="00ED5223">
      <w:pPr>
        <w:pStyle w:val="ListParagraph"/>
        <w:numPr>
          <w:ilvl w:val="0"/>
          <w:numId w:val="14"/>
        </w:numPr>
        <w:spacing w:line="360" w:lineRule="auto"/>
        <w:ind w:left="1134"/>
        <w:rPr>
          <w:sz w:val="24"/>
          <w:szCs w:val="24"/>
        </w:rPr>
      </w:pPr>
      <w:r w:rsidRPr="00ED5223">
        <w:rPr>
          <w:sz w:val="24"/>
          <w:szCs w:val="24"/>
        </w:rPr>
        <w:t>Google App Engine and Heroku, which allow developers to develop and serve apps</w:t>
      </w:r>
    </w:p>
    <w:p w14:paraId="635556F0" w14:textId="77777777" w:rsidR="00ED5223" w:rsidRPr="00ED5223" w:rsidRDefault="00ED5223" w:rsidP="00ED5223">
      <w:pPr>
        <w:pStyle w:val="ListParagraph"/>
        <w:spacing w:line="360" w:lineRule="auto"/>
        <w:rPr>
          <w:sz w:val="24"/>
          <w:szCs w:val="24"/>
        </w:rPr>
      </w:pPr>
    </w:p>
    <w:p w14:paraId="2C9273B1" w14:textId="4B471BB9" w:rsidR="00ED5223" w:rsidRDefault="00ED5223" w:rsidP="00F53E1F">
      <w:pPr>
        <w:pStyle w:val="ListParagraph"/>
        <w:spacing w:line="360" w:lineRule="auto"/>
        <w:jc w:val="both"/>
        <w:rPr>
          <w:sz w:val="24"/>
          <w:szCs w:val="24"/>
        </w:rPr>
      </w:pPr>
      <w:r w:rsidRPr="00ED5223">
        <w:rPr>
          <w:b/>
          <w:bCs/>
          <w:sz w:val="24"/>
          <w:szCs w:val="24"/>
        </w:rPr>
        <w:t>Serverless Computing</w:t>
      </w:r>
      <w:r w:rsidRPr="00ED5223">
        <w:rPr>
          <w:sz w:val="24"/>
          <w:szCs w:val="24"/>
        </w:rPr>
        <w:t>. Serverless computing (also called simply “Serverless”) is simply using a server on the cloud. This offers more elasticity, easier maintenance, and is often more price effective than hosting servers on-site.</w:t>
      </w:r>
    </w:p>
    <w:p w14:paraId="01FF6592" w14:textId="77777777" w:rsidR="00ED5223" w:rsidRDefault="00ED5223" w:rsidP="00ED5223">
      <w:pPr>
        <w:pStyle w:val="ListParagraph"/>
        <w:spacing w:line="360" w:lineRule="auto"/>
        <w:rPr>
          <w:sz w:val="24"/>
          <w:szCs w:val="24"/>
          <w:lang w:val="en-ID"/>
        </w:rPr>
      </w:pPr>
    </w:p>
    <w:p w14:paraId="121A44A4" w14:textId="35D25129" w:rsidR="00F53E1F" w:rsidRDefault="004B12D4" w:rsidP="00FA507C">
      <w:pPr>
        <w:pStyle w:val="ListParagraph"/>
        <w:numPr>
          <w:ilvl w:val="0"/>
          <w:numId w:val="11"/>
        </w:numPr>
        <w:spacing w:line="360" w:lineRule="auto"/>
        <w:rPr>
          <w:b/>
          <w:bCs/>
          <w:sz w:val="24"/>
          <w:szCs w:val="24"/>
          <w:lang w:val="en-ID"/>
        </w:rPr>
      </w:pPr>
      <w:r>
        <w:rPr>
          <w:b/>
          <w:bCs/>
          <w:sz w:val="24"/>
          <w:szCs w:val="24"/>
          <w:lang w:val="en-ID"/>
        </w:rPr>
        <w:t>Problem in companies that can be solved by using Cloud Computing</w:t>
      </w:r>
    </w:p>
    <w:p w14:paraId="28EB27A2" w14:textId="72A07E4D" w:rsidR="00F53E1F" w:rsidRPr="00F53E1F" w:rsidRDefault="00F53E1F" w:rsidP="00F53E1F">
      <w:pPr>
        <w:pStyle w:val="ListParagraph"/>
        <w:spacing w:line="360" w:lineRule="auto"/>
        <w:rPr>
          <w:b/>
          <w:bCs/>
          <w:sz w:val="24"/>
          <w:szCs w:val="24"/>
          <w:lang w:val="en-ID"/>
        </w:rPr>
      </w:pPr>
      <w:r w:rsidRPr="00F53E1F">
        <w:rPr>
          <w:b/>
          <w:bCs/>
          <w:sz w:val="24"/>
          <w:szCs w:val="24"/>
          <w:lang w:val="en-ID"/>
        </w:rPr>
        <w:t>Problem</w:t>
      </w:r>
    </w:p>
    <w:p w14:paraId="38E0CFC5" w14:textId="5867CCFE" w:rsidR="006B7829" w:rsidRDefault="00F53E1F" w:rsidP="00F53E1F">
      <w:pPr>
        <w:pStyle w:val="ListParagraph"/>
        <w:spacing w:line="360" w:lineRule="auto"/>
        <w:jc w:val="both"/>
        <w:rPr>
          <w:sz w:val="24"/>
          <w:szCs w:val="24"/>
          <w:lang w:val="en-ID"/>
        </w:rPr>
      </w:pPr>
      <w:r>
        <w:rPr>
          <w:sz w:val="24"/>
          <w:szCs w:val="24"/>
          <w:lang w:val="en-ID"/>
        </w:rPr>
        <w:t>I’ve heard that many start-up company, they faced the problem about maintaining security on their platform especially they had limited technical support (does not have proper IT people to handle).</w:t>
      </w:r>
    </w:p>
    <w:p w14:paraId="213014A7" w14:textId="4C94FF1E" w:rsidR="00F53E1F" w:rsidRDefault="00F53E1F" w:rsidP="00F53E1F">
      <w:pPr>
        <w:pStyle w:val="ListParagraph"/>
        <w:spacing w:line="360" w:lineRule="auto"/>
        <w:rPr>
          <w:sz w:val="24"/>
          <w:szCs w:val="24"/>
          <w:lang w:val="en-ID"/>
        </w:rPr>
      </w:pPr>
    </w:p>
    <w:p w14:paraId="0B0C0170" w14:textId="7E721641" w:rsidR="00F53E1F" w:rsidRPr="00F53E1F" w:rsidRDefault="00F53E1F" w:rsidP="00F53E1F">
      <w:pPr>
        <w:pStyle w:val="ListParagraph"/>
        <w:spacing w:line="360" w:lineRule="auto"/>
        <w:rPr>
          <w:b/>
          <w:bCs/>
          <w:sz w:val="24"/>
          <w:szCs w:val="24"/>
          <w:lang w:val="en-ID"/>
        </w:rPr>
      </w:pPr>
      <w:r w:rsidRPr="00F53E1F">
        <w:rPr>
          <w:b/>
          <w:bCs/>
          <w:sz w:val="24"/>
          <w:szCs w:val="24"/>
          <w:lang w:val="en-ID"/>
        </w:rPr>
        <w:t>Solution</w:t>
      </w:r>
    </w:p>
    <w:p w14:paraId="79CCC7CD" w14:textId="06D9E7B8" w:rsidR="00F53E1F" w:rsidRDefault="00F53E1F" w:rsidP="00F53E1F">
      <w:pPr>
        <w:pStyle w:val="ListParagraph"/>
        <w:spacing w:line="360" w:lineRule="auto"/>
        <w:rPr>
          <w:sz w:val="24"/>
          <w:szCs w:val="24"/>
          <w:lang w:val="en-ID"/>
        </w:rPr>
      </w:pPr>
      <w:r>
        <w:rPr>
          <w:sz w:val="24"/>
          <w:szCs w:val="24"/>
          <w:lang w:val="en-ID"/>
        </w:rPr>
        <w:t>So someone proposed a solution to try out about cloud computing. Which analysed can solve:</w:t>
      </w:r>
    </w:p>
    <w:p w14:paraId="709B3643" w14:textId="50F9AB2C" w:rsidR="00F53E1F" w:rsidRDefault="00F53E1F" w:rsidP="00F53E1F">
      <w:pPr>
        <w:pStyle w:val="ListParagraph"/>
        <w:numPr>
          <w:ilvl w:val="0"/>
          <w:numId w:val="16"/>
        </w:numPr>
        <w:spacing w:line="360" w:lineRule="auto"/>
        <w:rPr>
          <w:sz w:val="24"/>
          <w:szCs w:val="24"/>
          <w:lang w:val="en-ID"/>
        </w:rPr>
      </w:pPr>
      <w:r>
        <w:rPr>
          <w:sz w:val="24"/>
          <w:szCs w:val="24"/>
          <w:lang w:val="en-ID"/>
        </w:rPr>
        <w:t>Limited Technical Support</w:t>
      </w:r>
    </w:p>
    <w:p w14:paraId="35C844F9" w14:textId="5D1D7EEB" w:rsidR="00F53E1F" w:rsidRPr="00F53E1F" w:rsidRDefault="00F53E1F" w:rsidP="00F53E1F">
      <w:pPr>
        <w:pStyle w:val="ListParagraph"/>
        <w:spacing w:line="360" w:lineRule="auto"/>
        <w:ind w:left="1080"/>
        <w:jc w:val="both"/>
        <w:rPr>
          <w:sz w:val="24"/>
          <w:szCs w:val="24"/>
          <w:lang w:val="en-ID"/>
        </w:rPr>
      </w:pPr>
      <w:r w:rsidRPr="00F53E1F">
        <w:rPr>
          <w:sz w:val="24"/>
          <w:szCs w:val="24"/>
          <w:lang w:val="en-ID"/>
        </w:rPr>
        <w:t xml:space="preserve">Outside the cloud, </w:t>
      </w:r>
      <w:r>
        <w:rPr>
          <w:sz w:val="24"/>
          <w:szCs w:val="24"/>
          <w:lang w:val="en-ID"/>
        </w:rPr>
        <w:t>the</w:t>
      </w:r>
      <w:r w:rsidRPr="00F53E1F">
        <w:rPr>
          <w:sz w:val="24"/>
          <w:szCs w:val="24"/>
          <w:lang w:val="en-ID"/>
        </w:rPr>
        <w:t xml:space="preserve"> organization is limited to whoever is working inside </w:t>
      </w:r>
      <w:r>
        <w:rPr>
          <w:sz w:val="24"/>
          <w:szCs w:val="24"/>
          <w:lang w:val="en-ID"/>
        </w:rPr>
        <w:t xml:space="preserve">the </w:t>
      </w:r>
      <w:r w:rsidRPr="00F53E1F">
        <w:rPr>
          <w:sz w:val="24"/>
          <w:szCs w:val="24"/>
          <w:lang w:val="en-ID"/>
        </w:rPr>
        <w:t xml:space="preserve">office. In the case of an emergency, </w:t>
      </w:r>
      <w:r>
        <w:rPr>
          <w:sz w:val="24"/>
          <w:szCs w:val="24"/>
          <w:lang w:val="en-ID"/>
        </w:rPr>
        <w:t>they</w:t>
      </w:r>
      <w:r w:rsidRPr="00F53E1F">
        <w:rPr>
          <w:sz w:val="24"/>
          <w:szCs w:val="24"/>
          <w:lang w:val="en-ID"/>
        </w:rPr>
        <w:t xml:space="preserve"> either have to hope </w:t>
      </w:r>
      <w:r>
        <w:rPr>
          <w:sz w:val="24"/>
          <w:szCs w:val="24"/>
          <w:lang w:val="en-ID"/>
        </w:rPr>
        <w:t>their</w:t>
      </w:r>
      <w:r w:rsidRPr="00F53E1F">
        <w:rPr>
          <w:sz w:val="24"/>
          <w:szCs w:val="24"/>
          <w:lang w:val="en-ID"/>
        </w:rPr>
        <w:t xml:space="preserve"> local professionals can get the job done or hire a third-party company to help, which could be costly.</w:t>
      </w:r>
    </w:p>
    <w:p w14:paraId="5F0AD29B" w14:textId="6458AF96" w:rsidR="00F53E1F" w:rsidRDefault="00F53E1F" w:rsidP="00F53E1F">
      <w:pPr>
        <w:pStyle w:val="ListParagraph"/>
        <w:spacing w:line="360" w:lineRule="auto"/>
        <w:ind w:left="1080"/>
        <w:jc w:val="both"/>
        <w:rPr>
          <w:sz w:val="24"/>
          <w:szCs w:val="24"/>
          <w:lang w:val="en-ID"/>
        </w:rPr>
      </w:pPr>
      <w:r w:rsidRPr="00F53E1F">
        <w:rPr>
          <w:sz w:val="24"/>
          <w:szCs w:val="24"/>
          <w:lang w:val="en-ID"/>
        </w:rPr>
        <w:lastRenderedPageBreak/>
        <w:t xml:space="preserve">This risk is reduced in the cloud because </w:t>
      </w:r>
      <w:r>
        <w:rPr>
          <w:sz w:val="24"/>
          <w:szCs w:val="24"/>
          <w:lang w:val="en-ID"/>
        </w:rPr>
        <w:t>we</w:t>
      </w:r>
      <w:r w:rsidRPr="00F53E1F">
        <w:rPr>
          <w:sz w:val="24"/>
          <w:szCs w:val="24"/>
          <w:lang w:val="en-ID"/>
        </w:rPr>
        <w:t xml:space="preserve">’ll have the built-in support of experienced professionals, and </w:t>
      </w:r>
      <w:r>
        <w:rPr>
          <w:sz w:val="24"/>
          <w:szCs w:val="24"/>
          <w:lang w:val="en-ID"/>
        </w:rPr>
        <w:t>we</w:t>
      </w:r>
      <w:r w:rsidRPr="00F53E1F">
        <w:rPr>
          <w:sz w:val="24"/>
          <w:szCs w:val="24"/>
          <w:lang w:val="en-ID"/>
        </w:rPr>
        <w:t xml:space="preserve"> won’t have to rely on anyone with minimal experience.</w:t>
      </w:r>
    </w:p>
    <w:p w14:paraId="3954E981" w14:textId="77777777" w:rsidR="00F53E1F" w:rsidRPr="00F53E1F" w:rsidRDefault="00F53E1F" w:rsidP="00F53E1F">
      <w:pPr>
        <w:pStyle w:val="ListParagraph"/>
        <w:spacing w:line="360" w:lineRule="auto"/>
        <w:ind w:left="1080"/>
        <w:jc w:val="both"/>
        <w:rPr>
          <w:sz w:val="24"/>
          <w:szCs w:val="24"/>
          <w:lang w:val="en-ID"/>
        </w:rPr>
      </w:pPr>
    </w:p>
    <w:p w14:paraId="15288F1A" w14:textId="47ACEE71" w:rsidR="00F53E1F" w:rsidRDefault="00F53E1F" w:rsidP="00F53E1F">
      <w:pPr>
        <w:pStyle w:val="ListParagraph"/>
        <w:spacing w:line="360" w:lineRule="auto"/>
        <w:ind w:left="1080"/>
        <w:jc w:val="both"/>
        <w:rPr>
          <w:sz w:val="24"/>
          <w:szCs w:val="24"/>
          <w:lang w:val="en-ID"/>
        </w:rPr>
      </w:pPr>
      <w:r w:rsidRPr="00F53E1F">
        <w:rPr>
          <w:sz w:val="24"/>
          <w:szCs w:val="24"/>
          <w:lang w:val="en-ID"/>
        </w:rPr>
        <w:t>Moving to the cloud may seem complicated at first, but the transition can help mitigate a series of long-term problems. The use of public and hybrid cloud services is becoming the new norm.</w:t>
      </w:r>
    </w:p>
    <w:p w14:paraId="0D53E68D" w14:textId="77777777" w:rsidR="00F53E1F" w:rsidRPr="00F53E1F" w:rsidRDefault="00F53E1F" w:rsidP="00F53E1F">
      <w:pPr>
        <w:pStyle w:val="ListParagraph"/>
        <w:spacing w:line="360" w:lineRule="auto"/>
        <w:ind w:left="1080"/>
        <w:rPr>
          <w:sz w:val="24"/>
          <w:szCs w:val="24"/>
          <w:lang w:val="en-ID"/>
        </w:rPr>
      </w:pPr>
    </w:p>
    <w:p w14:paraId="6726A7A1" w14:textId="3FB11132" w:rsidR="00F53E1F" w:rsidRDefault="00F53E1F" w:rsidP="00F53E1F">
      <w:pPr>
        <w:pStyle w:val="ListParagraph"/>
        <w:numPr>
          <w:ilvl w:val="0"/>
          <w:numId w:val="16"/>
        </w:numPr>
        <w:spacing w:line="360" w:lineRule="auto"/>
        <w:rPr>
          <w:sz w:val="24"/>
          <w:szCs w:val="24"/>
          <w:lang w:val="en-ID"/>
        </w:rPr>
      </w:pPr>
      <w:r>
        <w:rPr>
          <w:sz w:val="24"/>
          <w:szCs w:val="24"/>
          <w:lang w:val="en-ID"/>
        </w:rPr>
        <w:t>Reduce Security Risk</w:t>
      </w:r>
    </w:p>
    <w:p w14:paraId="2ED09056" w14:textId="6708EFE4" w:rsidR="00F53E1F" w:rsidRDefault="00F53E1F" w:rsidP="00F53E1F">
      <w:pPr>
        <w:pStyle w:val="ListParagraph"/>
        <w:spacing w:line="360" w:lineRule="auto"/>
        <w:ind w:left="1080"/>
        <w:jc w:val="both"/>
        <w:rPr>
          <w:sz w:val="24"/>
          <w:szCs w:val="24"/>
          <w:lang w:val="en-ID"/>
        </w:rPr>
      </w:pPr>
      <w:r w:rsidRPr="00F53E1F">
        <w:rPr>
          <w:sz w:val="24"/>
          <w:szCs w:val="24"/>
          <w:lang w:val="en-ID"/>
        </w:rPr>
        <w:t>Cloud technology has advanced greatly and now it is actually more secure and reliable than traditional on premise solutions.  In fact, 64 percent of enterprises report that the cloud is more secure than their previous legacy systems, and 90 percent of businesses in the USA are currently utilizing a (hybrid) cloud infrastructure.</w:t>
      </w:r>
    </w:p>
    <w:p w14:paraId="5CE7E24E" w14:textId="77777777" w:rsidR="00F53E1F" w:rsidRPr="00F53E1F" w:rsidRDefault="00F53E1F" w:rsidP="00F53E1F">
      <w:pPr>
        <w:pStyle w:val="ListParagraph"/>
        <w:spacing w:line="360" w:lineRule="auto"/>
        <w:ind w:left="1080"/>
        <w:jc w:val="both"/>
        <w:rPr>
          <w:sz w:val="24"/>
          <w:szCs w:val="24"/>
          <w:lang w:val="en-ID"/>
        </w:rPr>
      </w:pPr>
    </w:p>
    <w:p w14:paraId="123E085D" w14:textId="46E1BA6E" w:rsidR="00F53E1F" w:rsidRDefault="00F53E1F" w:rsidP="00F53E1F">
      <w:pPr>
        <w:pStyle w:val="ListParagraph"/>
        <w:spacing w:line="360" w:lineRule="auto"/>
        <w:ind w:left="1080"/>
        <w:jc w:val="both"/>
        <w:rPr>
          <w:sz w:val="24"/>
          <w:szCs w:val="24"/>
          <w:lang w:val="en-ID"/>
        </w:rPr>
      </w:pPr>
      <w:r w:rsidRPr="00F53E1F">
        <w:rPr>
          <w:sz w:val="24"/>
          <w:szCs w:val="24"/>
          <w:lang w:val="en-ID"/>
        </w:rPr>
        <w:t>Many business owners who are accustomed to using local servers hesitate to transition to the cloud for fear of security risks. They worry that having their information “out there” on the cloud will make it more susceptible to hackers.</w:t>
      </w:r>
    </w:p>
    <w:p w14:paraId="5CB9DD9C" w14:textId="77777777" w:rsidR="00F53E1F" w:rsidRPr="00F53E1F" w:rsidRDefault="00F53E1F" w:rsidP="00F53E1F">
      <w:pPr>
        <w:pStyle w:val="ListParagraph"/>
        <w:spacing w:line="360" w:lineRule="auto"/>
        <w:ind w:left="1080"/>
        <w:jc w:val="both"/>
        <w:rPr>
          <w:sz w:val="24"/>
          <w:szCs w:val="24"/>
          <w:lang w:val="en-ID"/>
        </w:rPr>
      </w:pPr>
    </w:p>
    <w:p w14:paraId="06ED7B44" w14:textId="69D68DC0" w:rsidR="00F53E1F" w:rsidRPr="00F53E1F" w:rsidRDefault="00F53E1F" w:rsidP="00F53E1F">
      <w:pPr>
        <w:pStyle w:val="ListParagraph"/>
        <w:spacing w:line="360" w:lineRule="auto"/>
        <w:ind w:left="1080"/>
        <w:jc w:val="both"/>
        <w:rPr>
          <w:sz w:val="24"/>
          <w:szCs w:val="24"/>
          <w:lang w:val="en-ID"/>
        </w:rPr>
      </w:pPr>
      <w:r w:rsidRPr="00F53E1F">
        <w:rPr>
          <w:sz w:val="24"/>
          <w:szCs w:val="24"/>
          <w:lang w:val="en-ID"/>
        </w:rPr>
        <w:t>As scary as these fears are, however, they are unlikely to happen. In fact, your data is just as secure in the cloud as it is in bare metal servers. Because cloud hosting has become so popular, it has quickly progressed to the advanced stages of security. In other words, because so many businesses are using cloud hosting in some form, it has been forced to maintain high levels of security to meet all the demand.</w:t>
      </w:r>
    </w:p>
    <w:p w14:paraId="40315F6C" w14:textId="77777777" w:rsidR="00F53E1F" w:rsidRDefault="00F53E1F" w:rsidP="00F53E1F">
      <w:pPr>
        <w:pStyle w:val="ListParagraph"/>
        <w:spacing w:line="360" w:lineRule="auto"/>
        <w:rPr>
          <w:sz w:val="24"/>
          <w:szCs w:val="24"/>
          <w:lang w:val="en-ID"/>
        </w:rPr>
      </w:pPr>
    </w:p>
    <w:p w14:paraId="3B5F230E" w14:textId="43D8C011" w:rsidR="00ED5223" w:rsidRPr="004B12D4" w:rsidRDefault="004B12D4" w:rsidP="00FA507C">
      <w:pPr>
        <w:pStyle w:val="ListParagraph"/>
        <w:numPr>
          <w:ilvl w:val="0"/>
          <w:numId w:val="11"/>
        </w:numPr>
        <w:spacing w:line="360" w:lineRule="auto"/>
        <w:rPr>
          <w:b/>
          <w:bCs/>
          <w:sz w:val="24"/>
          <w:szCs w:val="24"/>
          <w:lang w:val="en-ID"/>
        </w:rPr>
      </w:pPr>
      <w:r w:rsidRPr="004B12D4">
        <w:rPr>
          <w:b/>
          <w:bCs/>
          <w:sz w:val="24"/>
          <w:szCs w:val="24"/>
          <w:lang w:val="en-ID"/>
        </w:rPr>
        <w:t>Benefit of Virtual Private Server (VPS).</w:t>
      </w:r>
    </w:p>
    <w:p w14:paraId="602124A0" w14:textId="4BA469E6" w:rsidR="004B12D4" w:rsidRPr="004B12D4" w:rsidRDefault="004B12D4" w:rsidP="004B12D4">
      <w:pPr>
        <w:pStyle w:val="ListParagraph"/>
        <w:spacing w:line="360" w:lineRule="auto"/>
        <w:rPr>
          <w:b/>
          <w:bCs/>
          <w:sz w:val="24"/>
          <w:szCs w:val="24"/>
          <w:lang w:val="en-ID"/>
        </w:rPr>
      </w:pPr>
      <w:r w:rsidRPr="004B12D4">
        <w:rPr>
          <w:b/>
          <w:bCs/>
          <w:sz w:val="24"/>
          <w:szCs w:val="24"/>
          <w:lang w:val="en-ID"/>
        </w:rPr>
        <w:t>1. Increase Website Reliability</w:t>
      </w:r>
      <w:r>
        <w:rPr>
          <w:b/>
          <w:bCs/>
          <w:sz w:val="24"/>
          <w:szCs w:val="24"/>
          <w:lang w:val="en-ID"/>
        </w:rPr>
        <w:t xml:space="preserve"> and Performance</w:t>
      </w:r>
    </w:p>
    <w:p w14:paraId="7286F094" w14:textId="3D6CD8A9" w:rsidR="004B12D4" w:rsidRDefault="004B12D4" w:rsidP="004B12D4">
      <w:pPr>
        <w:pStyle w:val="ListParagraph"/>
        <w:spacing w:line="360" w:lineRule="auto"/>
        <w:jc w:val="both"/>
        <w:rPr>
          <w:sz w:val="24"/>
          <w:szCs w:val="24"/>
          <w:lang w:val="en-ID"/>
        </w:rPr>
      </w:pPr>
      <w:r w:rsidRPr="004B12D4">
        <w:rPr>
          <w:sz w:val="24"/>
          <w:szCs w:val="24"/>
          <w:lang w:val="en-ID"/>
        </w:rPr>
        <w:t>O</w:t>
      </w:r>
      <w:r w:rsidRPr="004B12D4">
        <w:rPr>
          <w:sz w:val="24"/>
          <w:szCs w:val="24"/>
          <w:lang w:val="en-ID"/>
        </w:rPr>
        <w:t>n a shared server, the activities of other customers can have an impact on your website. If another site gets a sudden jump in traffic, for example, our site may experience performance issues.</w:t>
      </w:r>
    </w:p>
    <w:p w14:paraId="260CFF4F" w14:textId="77777777" w:rsidR="004B12D4" w:rsidRPr="004B12D4" w:rsidRDefault="004B12D4" w:rsidP="004B12D4">
      <w:pPr>
        <w:pStyle w:val="ListParagraph"/>
        <w:spacing w:line="360" w:lineRule="auto"/>
        <w:jc w:val="both"/>
        <w:rPr>
          <w:sz w:val="24"/>
          <w:szCs w:val="24"/>
          <w:lang w:val="en-ID"/>
        </w:rPr>
      </w:pPr>
    </w:p>
    <w:p w14:paraId="3DC85188" w14:textId="575EB706" w:rsidR="004B12D4" w:rsidRDefault="004B12D4" w:rsidP="004B12D4">
      <w:pPr>
        <w:pStyle w:val="ListParagraph"/>
        <w:spacing w:line="360" w:lineRule="auto"/>
        <w:jc w:val="both"/>
        <w:rPr>
          <w:sz w:val="24"/>
          <w:szCs w:val="24"/>
          <w:lang w:val="en-ID"/>
        </w:rPr>
      </w:pPr>
      <w:r w:rsidRPr="004B12D4">
        <w:rPr>
          <w:sz w:val="24"/>
          <w:szCs w:val="24"/>
          <w:lang w:val="en-ID"/>
        </w:rPr>
        <w:lastRenderedPageBreak/>
        <w:t xml:space="preserve">Slow loading times are a problem, because they drive visitors away and can negatively impact our conversions. What’s more, </w:t>
      </w:r>
      <w:r>
        <w:rPr>
          <w:sz w:val="24"/>
          <w:szCs w:val="24"/>
          <w:lang w:val="en-ID"/>
        </w:rPr>
        <w:t>we</w:t>
      </w:r>
      <w:r w:rsidRPr="004B12D4">
        <w:rPr>
          <w:sz w:val="24"/>
          <w:szCs w:val="24"/>
          <w:lang w:val="en-ID"/>
        </w:rPr>
        <w:t xml:space="preserve"> may also have to contend with security issues, since a hacked website is a risk to all other sites on the same server.</w:t>
      </w:r>
    </w:p>
    <w:p w14:paraId="546C00ED" w14:textId="77777777" w:rsidR="004B12D4" w:rsidRPr="004B12D4" w:rsidRDefault="004B12D4" w:rsidP="004B12D4">
      <w:pPr>
        <w:pStyle w:val="ListParagraph"/>
        <w:spacing w:line="360" w:lineRule="auto"/>
        <w:jc w:val="both"/>
        <w:rPr>
          <w:sz w:val="24"/>
          <w:szCs w:val="24"/>
          <w:lang w:val="en-ID"/>
        </w:rPr>
      </w:pPr>
    </w:p>
    <w:p w14:paraId="6D4D1408" w14:textId="0C57DA36" w:rsidR="004B12D4" w:rsidRPr="004B12D4" w:rsidRDefault="004B12D4" w:rsidP="004B12D4">
      <w:pPr>
        <w:pStyle w:val="ListParagraph"/>
        <w:spacing w:line="360" w:lineRule="auto"/>
        <w:jc w:val="both"/>
        <w:rPr>
          <w:sz w:val="24"/>
          <w:szCs w:val="24"/>
          <w:lang w:val="en-ID"/>
        </w:rPr>
      </w:pPr>
      <w:r w:rsidRPr="004B12D4">
        <w:rPr>
          <w:sz w:val="24"/>
          <w:szCs w:val="24"/>
          <w:lang w:val="en-ID"/>
        </w:rPr>
        <w:t>On the other hand, a VPS provides an environment and resources that are specifically for our website and no one else. Traffic from other websites will no longer be your concern, and our site will be safely sectioned off in its own space. These factors can play a huge role in ensuring that our site provides a reliable experience for visitors.</w:t>
      </w:r>
    </w:p>
    <w:p w14:paraId="2B711468" w14:textId="215B0470" w:rsidR="004B12D4" w:rsidRDefault="004B12D4" w:rsidP="004B12D4">
      <w:pPr>
        <w:pStyle w:val="ListParagraph"/>
        <w:spacing w:line="360" w:lineRule="auto"/>
        <w:rPr>
          <w:sz w:val="24"/>
          <w:szCs w:val="24"/>
          <w:lang w:val="en-ID"/>
        </w:rPr>
      </w:pPr>
    </w:p>
    <w:p w14:paraId="4B581F22" w14:textId="4DFBE379" w:rsidR="004B12D4" w:rsidRPr="004B12D4" w:rsidRDefault="004B12D4" w:rsidP="004B12D4">
      <w:pPr>
        <w:spacing w:line="360" w:lineRule="auto"/>
        <w:ind w:left="709"/>
        <w:rPr>
          <w:b/>
          <w:bCs/>
          <w:sz w:val="24"/>
          <w:szCs w:val="24"/>
          <w:lang w:val="en-ID"/>
        </w:rPr>
      </w:pPr>
      <w:r>
        <w:rPr>
          <w:b/>
          <w:bCs/>
          <w:sz w:val="24"/>
          <w:szCs w:val="24"/>
          <w:lang w:val="en-ID"/>
        </w:rPr>
        <w:t xml:space="preserve">2. </w:t>
      </w:r>
      <w:r w:rsidRPr="004B12D4">
        <w:rPr>
          <w:b/>
          <w:bCs/>
          <w:sz w:val="24"/>
          <w:szCs w:val="24"/>
          <w:lang w:val="en-ID"/>
        </w:rPr>
        <w:t xml:space="preserve">Use the Your Resources as </w:t>
      </w:r>
      <w:r w:rsidRPr="004B12D4">
        <w:rPr>
          <w:b/>
          <w:bCs/>
          <w:sz w:val="24"/>
          <w:szCs w:val="24"/>
          <w:lang w:val="en-ID"/>
        </w:rPr>
        <w:t>We</w:t>
      </w:r>
      <w:r w:rsidRPr="004B12D4">
        <w:rPr>
          <w:b/>
          <w:bCs/>
          <w:sz w:val="24"/>
          <w:szCs w:val="24"/>
          <w:lang w:val="en-ID"/>
        </w:rPr>
        <w:t xml:space="preserve"> See Fit</w:t>
      </w:r>
    </w:p>
    <w:p w14:paraId="0EAF3485" w14:textId="0C5AA372" w:rsidR="004B12D4" w:rsidRDefault="004B12D4" w:rsidP="004B12D4">
      <w:pPr>
        <w:pStyle w:val="ListParagraph"/>
        <w:spacing w:line="360" w:lineRule="auto"/>
        <w:jc w:val="both"/>
        <w:rPr>
          <w:sz w:val="24"/>
          <w:szCs w:val="24"/>
          <w:lang w:val="en-ID"/>
        </w:rPr>
      </w:pPr>
      <w:r w:rsidRPr="004B12D4">
        <w:rPr>
          <w:sz w:val="24"/>
          <w:szCs w:val="24"/>
          <w:lang w:val="en-ID"/>
        </w:rPr>
        <w:t xml:space="preserve">Thanks to the dedicated resources a VPS provides, </w:t>
      </w:r>
      <w:r>
        <w:rPr>
          <w:sz w:val="24"/>
          <w:szCs w:val="24"/>
          <w:lang w:val="en-ID"/>
        </w:rPr>
        <w:t>we a</w:t>
      </w:r>
      <w:r w:rsidRPr="004B12D4">
        <w:rPr>
          <w:sz w:val="24"/>
          <w:szCs w:val="24"/>
          <w:lang w:val="en-ID"/>
        </w:rPr>
        <w:t xml:space="preserve">re free to use them however </w:t>
      </w:r>
      <w:r>
        <w:rPr>
          <w:sz w:val="24"/>
          <w:szCs w:val="24"/>
          <w:lang w:val="en-ID"/>
        </w:rPr>
        <w:t>we</w:t>
      </w:r>
      <w:r w:rsidRPr="004B12D4">
        <w:rPr>
          <w:sz w:val="24"/>
          <w:szCs w:val="24"/>
          <w:lang w:val="en-ID"/>
        </w:rPr>
        <w:t xml:space="preserve"> </w:t>
      </w:r>
      <w:r>
        <w:rPr>
          <w:sz w:val="24"/>
          <w:szCs w:val="24"/>
          <w:lang w:val="en-ID"/>
        </w:rPr>
        <w:t>need</w:t>
      </w:r>
      <w:r w:rsidRPr="004B12D4">
        <w:rPr>
          <w:sz w:val="24"/>
          <w:szCs w:val="24"/>
          <w:lang w:val="en-ID"/>
        </w:rPr>
        <w:t xml:space="preserve">. This is another big distinction between this kind of plan and shared hosting, where </w:t>
      </w:r>
      <w:r>
        <w:rPr>
          <w:sz w:val="24"/>
          <w:szCs w:val="24"/>
          <w:lang w:val="en-ID"/>
        </w:rPr>
        <w:t>we</w:t>
      </w:r>
      <w:r w:rsidRPr="004B12D4">
        <w:rPr>
          <w:sz w:val="24"/>
          <w:szCs w:val="24"/>
          <w:lang w:val="en-ID"/>
        </w:rPr>
        <w:t xml:space="preserve"> have little control over how resources are allocated.</w:t>
      </w:r>
    </w:p>
    <w:p w14:paraId="7D12938E" w14:textId="77777777" w:rsidR="004B12D4" w:rsidRPr="004B12D4" w:rsidRDefault="004B12D4" w:rsidP="004B12D4">
      <w:pPr>
        <w:pStyle w:val="ListParagraph"/>
        <w:spacing w:line="360" w:lineRule="auto"/>
        <w:jc w:val="both"/>
        <w:rPr>
          <w:sz w:val="24"/>
          <w:szCs w:val="24"/>
          <w:lang w:val="en-ID"/>
        </w:rPr>
      </w:pPr>
    </w:p>
    <w:p w14:paraId="727E8BA2" w14:textId="2BBB17FD" w:rsidR="004B12D4" w:rsidRDefault="004B12D4" w:rsidP="004B12D4">
      <w:pPr>
        <w:pStyle w:val="ListParagraph"/>
        <w:spacing w:line="360" w:lineRule="auto"/>
        <w:jc w:val="both"/>
        <w:rPr>
          <w:sz w:val="24"/>
          <w:szCs w:val="24"/>
          <w:lang w:val="en-ID"/>
        </w:rPr>
      </w:pPr>
      <w:r w:rsidRPr="004B12D4">
        <w:rPr>
          <w:sz w:val="24"/>
          <w:szCs w:val="24"/>
          <w:lang w:val="en-ID"/>
        </w:rPr>
        <w:t xml:space="preserve">When </w:t>
      </w:r>
      <w:r>
        <w:rPr>
          <w:sz w:val="24"/>
          <w:szCs w:val="24"/>
          <w:lang w:val="en-ID"/>
        </w:rPr>
        <w:t>we</w:t>
      </w:r>
      <w:r w:rsidRPr="004B12D4">
        <w:rPr>
          <w:sz w:val="24"/>
          <w:szCs w:val="24"/>
          <w:lang w:val="en-ID"/>
        </w:rPr>
        <w:t xml:space="preserve"> sign up for a VPS, </w:t>
      </w:r>
      <w:r>
        <w:rPr>
          <w:sz w:val="24"/>
          <w:szCs w:val="24"/>
          <w:lang w:val="en-ID"/>
        </w:rPr>
        <w:t>we will</w:t>
      </w:r>
      <w:r w:rsidRPr="004B12D4">
        <w:rPr>
          <w:sz w:val="24"/>
          <w:szCs w:val="24"/>
          <w:lang w:val="en-ID"/>
        </w:rPr>
        <w:t xml:space="preserve"> know exactly what resources </w:t>
      </w:r>
      <w:r>
        <w:rPr>
          <w:sz w:val="24"/>
          <w:szCs w:val="24"/>
          <w:lang w:val="en-ID"/>
        </w:rPr>
        <w:t>we</w:t>
      </w:r>
      <w:r w:rsidRPr="004B12D4">
        <w:rPr>
          <w:sz w:val="24"/>
          <w:szCs w:val="24"/>
          <w:lang w:val="en-ID"/>
        </w:rPr>
        <w:t xml:space="preserve"> have, and be able to use them exclusively for content and manage them as needed. This also makes it a lot easier to run more than one website on the same plan.</w:t>
      </w:r>
    </w:p>
    <w:p w14:paraId="43941143" w14:textId="77777777" w:rsidR="004B12D4" w:rsidRPr="004B12D4" w:rsidRDefault="004B12D4" w:rsidP="004B12D4">
      <w:pPr>
        <w:pStyle w:val="ListParagraph"/>
        <w:spacing w:line="360" w:lineRule="auto"/>
        <w:jc w:val="both"/>
        <w:rPr>
          <w:sz w:val="24"/>
          <w:szCs w:val="24"/>
          <w:lang w:val="en-ID"/>
        </w:rPr>
      </w:pPr>
    </w:p>
    <w:p w14:paraId="7BBFC454" w14:textId="1F47EB89" w:rsidR="004B12D4" w:rsidRPr="004B12D4" w:rsidRDefault="004B12D4" w:rsidP="004B12D4">
      <w:pPr>
        <w:pStyle w:val="ListParagraph"/>
        <w:spacing w:line="360" w:lineRule="auto"/>
        <w:jc w:val="both"/>
        <w:rPr>
          <w:sz w:val="24"/>
          <w:szCs w:val="24"/>
          <w:lang w:val="en-ID"/>
        </w:rPr>
      </w:pPr>
      <w:r w:rsidRPr="004B12D4">
        <w:rPr>
          <w:sz w:val="24"/>
          <w:szCs w:val="24"/>
          <w:lang w:val="en-ID"/>
        </w:rPr>
        <w:t xml:space="preserve">Another related benefit is that </w:t>
      </w:r>
      <w:r>
        <w:rPr>
          <w:sz w:val="24"/>
          <w:szCs w:val="24"/>
          <w:lang w:val="en-ID"/>
        </w:rPr>
        <w:t xml:space="preserve">we </w:t>
      </w:r>
      <w:proofErr w:type="spellStart"/>
      <w:r>
        <w:rPr>
          <w:sz w:val="24"/>
          <w:szCs w:val="24"/>
          <w:lang w:val="en-ID"/>
        </w:rPr>
        <w:t>a</w:t>
      </w:r>
      <w:r w:rsidRPr="004B12D4">
        <w:rPr>
          <w:sz w:val="24"/>
          <w:szCs w:val="24"/>
          <w:lang w:val="en-ID"/>
        </w:rPr>
        <w:t>re n</w:t>
      </w:r>
      <w:proofErr w:type="spellEnd"/>
      <w:r w:rsidRPr="004B12D4">
        <w:rPr>
          <w:sz w:val="24"/>
          <w:szCs w:val="24"/>
          <w:lang w:val="en-ID"/>
        </w:rPr>
        <w:t>ot constrained by a single physical server</w:t>
      </w:r>
      <w:r>
        <w:rPr>
          <w:sz w:val="24"/>
          <w:szCs w:val="24"/>
          <w:lang w:val="en-ID"/>
        </w:rPr>
        <w:t xml:space="preserve">. </w:t>
      </w:r>
      <w:r w:rsidRPr="004B12D4">
        <w:rPr>
          <w:sz w:val="24"/>
          <w:szCs w:val="24"/>
          <w:lang w:val="en-ID"/>
        </w:rPr>
        <w:t>Therefore, it’s easier to expand our resources along with our site’s requirements.</w:t>
      </w:r>
    </w:p>
    <w:p w14:paraId="3BC606B8" w14:textId="25239FCB" w:rsidR="004B12D4" w:rsidRDefault="004B12D4" w:rsidP="004B12D4">
      <w:pPr>
        <w:pStyle w:val="ListParagraph"/>
        <w:spacing w:line="360" w:lineRule="auto"/>
        <w:rPr>
          <w:sz w:val="24"/>
          <w:szCs w:val="24"/>
          <w:lang w:val="en-ID"/>
        </w:rPr>
      </w:pPr>
    </w:p>
    <w:p w14:paraId="5C0A1164" w14:textId="577397A4" w:rsidR="004B12D4" w:rsidRPr="004B12D4" w:rsidRDefault="004B12D4" w:rsidP="004B12D4">
      <w:pPr>
        <w:pStyle w:val="ListParagraph"/>
        <w:spacing w:line="360" w:lineRule="auto"/>
        <w:rPr>
          <w:b/>
          <w:bCs/>
          <w:sz w:val="24"/>
          <w:szCs w:val="24"/>
          <w:lang w:val="en-ID"/>
        </w:rPr>
      </w:pPr>
      <w:r>
        <w:rPr>
          <w:b/>
          <w:bCs/>
          <w:sz w:val="24"/>
          <w:szCs w:val="24"/>
          <w:lang w:val="en-ID"/>
        </w:rPr>
        <w:t>3</w:t>
      </w:r>
      <w:r w:rsidRPr="004B12D4">
        <w:rPr>
          <w:b/>
          <w:bCs/>
          <w:sz w:val="24"/>
          <w:szCs w:val="24"/>
          <w:lang w:val="en-ID"/>
        </w:rPr>
        <w:t xml:space="preserve">. Install Only the OS and Software </w:t>
      </w:r>
      <w:r>
        <w:rPr>
          <w:b/>
          <w:bCs/>
          <w:sz w:val="24"/>
          <w:szCs w:val="24"/>
          <w:lang w:val="en-ID"/>
        </w:rPr>
        <w:t xml:space="preserve">We </w:t>
      </w:r>
      <w:r w:rsidRPr="004B12D4">
        <w:rPr>
          <w:b/>
          <w:bCs/>
          <w:sz w:val="24"/>
          <w:szCs w:val="24"/>
          <w:lang w:val="en-ID"/>
        </w:rPr>
        <w:t>Are Going to Use</w:t>
      </w:r>
    </w:p>
    <w:p w14:paraId="094A05DE" w14:textId="1B0A76D2" w:rsidR="004B12D4" w:rsidRDefault="004B12D4" w:rsidP="004B12D4">
      <w:pPr>
        <w:pStyle w:val="ListParagraph"/>
        <w:spacing w:line="360" w:lineRule="auto"/>
        <w:jc w:val="both"/>
        <w:rPr>
          <w:sz w:val="24"/>
          <w:szCs w:val="24"/>
          <w:lang w:val="en-ID"/>
        </w:rPr>
      </w:pPr>
      <w:r w:rsidRPr="004B12D4">
        <w:rPr>
          <w:sz w:val="24"/>
          <w:szCs w:val="24"/>
          <w:lang w:val="en-ID"/>
        </w:rPr>
        <w:t xml:space="preserve">Shared hosting offers very little choice when it comes to configuring the server. Since the web host manages it exclusively, they choose the applications and OS they want to use. In fact, </w:t>
      </w:r>
      <w:r>
        <w:rPr>
          <w:sz w:val="24"/>
          <w:szCs w:val="24"/>
          <w:lang w:val="en-ID"/>
        </w:rPr>
        <w:t>we</w:t>
      </w:r>
      <w:r w:rsidRPr="004B12D4">
        <w:rPr>
          <w:sz w:val="24"/>
          <w:szCs w:val="24"/>
          <w:lang w:val="en-ID"/>
        </w:rPr>
        <w:t xml:space="preserve"> may not even know how the server is set up on this type of plan.</w:t>
      </w:r>
    </w:p>
    <w:p w14:paraId="2EA1883C" w14:textId="77777777" w:rsidR="004B12D4" w:rsidRPr="004B12D4" w:rsidRDefault="004B12D4" w:rsidP="004B12D4">
      <w:pPr>
        <w:pStyle w:val="ListParagraph"/>
        <w:spacing w:line="360" w:lineRule="auto"/>
        <w:jc w:val="both"/>
        <w:rPr>
          <w:sz w:val="24"/>
          <w:szCs w:val="24"/>
          <w:lang w:val="en-ID"/>
        </w:rPr>
      </w:pPr>
    </w:p>
    <w:p w14:paraId="77CFD5A2" w14:textId="763DF87B" w:rsidR="004B12D4" w:rsidRPr="004B12D4" w:rsidRDefault="004B12D4" w:rsidP="004B12D4">
      <w:pPr>
        <w:pStyle w:val="ListParagraph"/>
        <w:spacing w:line="360" w:lineRule="auto"/>
        <w:jc w:val="both"/>
        <w:rPr>
          <w:sz w:val="24"/>
          <w:szCs w:val="24"/>
          <w:lang w:val="en-ID"/>
        </w:rPr>
      </w:pPr>
      <w:r w:rsidRPr="004B12D4">
        <w:rPr>
          <w:sz w:val="24"/>
          <w:szCs w:val="24"/>
          <w:lang w:val="en-ID"/>
        </w:rPr>
        <w:t xml:space="preserve">VPS plans, on the other hand, often provide choices depending on our needs. Many of them will give </w:t>
      </w:r>
      <w:r>
        <w:rPr>
          <w:sz w:val="24"/>
          <w:szCs w:val="24"/>
          <w:lang w:val="en-ID"/>
        </w:rPr>
        <w:t>us</w:t>
      </w:r>
      <w:r w:rsidRPr="004B12D4">
        <w:rPr>
          <w:sz w:val="24"/>
          <w:szCs w:val="24"/>
          <w:lang w:val="en-ID"/>
        </w:rPr>
        <w:t xml:space="preserve"> various OS options, as well as an auto installer for common development applications. Some unmanaged plans even provide complete freedom over installation and administration.</w:t>
      </w:r>
    </w:p>
    <w:p w14:paraId="62B5EAFD" w14:textId="0E44714C" w:rsidR="004B12D4" w:rsidRPr="004B12D4" w:rsidRDefault="004B12D4" w:rsidP="004B12D4">
      <w:pPr>
        <w:pStyle w:val="ListParagraph"/>
        <w:spacing w:line="360" w:lineRule="auto"/>
        <w:jc w:val="both"/>
        <w:rPr>
          <w:sz w:val="24"/>
          <w:szCs w:val="24"/>
          <w:lang w:val="en-ID"/>
        </w:rPr>
      </w:pPr>
      <w:r w:rsidRPr="004B12D4">
        <w:rPr>
          <w:sz w:val="24"/>
          <w:szCs w:val="24"/>
          <w:lang w:val="en-ID"/>
        </w:rPr>
        <w:lastRenderedPageBreak/>
        <w:t xml:space="preserve">All in all, a VPS is especially helpful for web developers. For example, </w:t>
      </w:r>
      <w:r>
        <w:rPr>
          <w:sz w:val="24"/>
          <w:szCs w:val="24"/>
          <w:lang w:val="en-ID"/>
        </w:rPr>
        <w:t>we will</w:t>
      </w:r>
      <w:r w:rsidRPr="004B12D4">
        <w:rPr>
          <w:sz w:val="24"/>
          <w:szCs w:val="24"/>
          <w:lang w:val="en-ID"/>
        </w:rPr>
        <w:t xml:space="preserve"> be able to choose the version of PHP that </w:t>
      </w:r>
      <w:r>
        <w:rPr>
          <w:sz w:val="24"/>
          <w:szCs w:val="24"/>
          <w:lang w:val="en-ID"/>
        </w:rPr>
        <w:t>we</w:t>
      </w:r>
      <w:r w:rsidRPr="004B12D4">
        <w:rPr>
          <w:sz w:val="24"/>
          <w:szCs w:val="24"/>
          <w:lang w:val="en-ID"/>
        </w:rPr>
        <w:t xml:space="preserve"> prefer, or employ node.js for our web development project. </w:t>
      </w:r>
      <w:r>
        <w:rPr>
          <w:sz w:val="24"/>
          <w:szCs w:val="24"/>
          <w:lang w:val="en-ID"/>
        </w:rPr>
        <w:t>We</w:t>
      </w:r>
      <w:r w:rsidRPr="004B12D4">
        <w:rPr>
          <w:sz w:val="24"/>
          <w:szCs w:val="24"/>
          <w:lang w:val="en-ID"/>
        </w:rPr>
        <w:t xml:space="preserve"> can also uninstall the applications </w:t>
      </w:r>
      <w:r>
        <w:rPr>
          <w:sz w:val="24"/>
          <w:szCs w:val="24"/>
          <w:lang w:val="en-ID"/>
        </w:rPr>
        <w:t>we</w:t>
      </w:r>
      <w:r w:rsidRPr="004B12D4">
        <w:rPr>
          <w:sz w:val="24"/>
          <w:szCs w:val="24"/>
          <w:lang w:val="en-ID"/>
        </w:rPr>
        <w:t xml:space="preserve"> don’t need</w:t>
      </w:r>
      <w:r>
        <w:rPr>
          <w:sz w:val="24"/>
          <w:szCs w:val="24"/>
          <w:lang w:val="en-ID"/>
        </w:rPr>
        <w:t>ed</w:t>
      </w:r>
      <w:r w:rsidRPr="004B12D4">
        <w:rPr>
          <w:sz w:val="24"/>
          <w:szCs w:val="24"/>
          <w:lang w:val="en-ID"/>
        </w:rPr>
        <w:t>, freeing up additional server resources.</w:t>
      </w:r>
    </w:p>
    <w:p w14:paraId="2E870325" w14:textId="0C9075EA" w:rsidR="004B12D4" w:rsidRDefault="004B12D4" w:rsidP="004B12D4">
      <w:pPr>
        <w:pStyle w:val="ListParagraph"/>
        <w:spacing w:line="360" w:lineRule="auto"/>
        <w:rPr>
          <w:sz w:val="24"/>
          <w:szCs w:val="24"/>
          <w:lang w:val="en-ID"/>
        </w:rPr>
      </w:pPr>
    </w:p>
    <w:p w14:paraId="1D0852D3" w14:textId="159A3A89" w:rsidR="004B12D4" w:rsidRPr="001252F2" w:rsidRDefault="001252F2" w:rsidP="001252F2">
      <w:pPr>
        <w:pStyle w:val="ListParagraph"/>
        <w:numPr>
          <w:ilvl w:val="0"/>
          <w:numId w:val="11"/>
        </w:numPr>
        <w:spacing w:line="360" w:lineRule="auto"/>
        <w:rPr>
          <w:sz w:val="24"/>
          <w:szCs w:val="24"/>
          <w:lang w:val="en-ID"/>
        </w:rPr>
      </w:pPr>
      <w:r w:rsidRPr="001252F2">
        <w:rPr>
          <w:sz w:val="24"/>
          <w:szCs w:val="24"/>
          <w:lang w:val="sv-SE"/>
        </w:rPr>
        <w:t xml:space="preserve">Cloud </w:t>
      </w:r>
      <w:proofErr w:type="spellStart"/>
      <w:r w:rsidRPr="001252F2">
        <w:rPr>
          <w:sz w:val="24"/>
          <w:szCs w:val="24"/>
          <w:lang w:val="sv-SE"/>
        </w:rPr>
        <w:t>Computing</w:t>
      </w:r>
      <w:proofErr w:type="spellEnd"/>
      <w:r w:rsidRPr="001252F2">
        <w:rPr>
          <w:sz w:val="24"/>
          <w:szCs w:val="24"/>
          <w:lang w:val="sv-SE"/>
        </w:rPr>
        <w:t xml:space="preserve"> </w:t>
      </w:r>
      <w:proofErr w:type="spellStart"/>
      <w:r w:rsidRPr="001252F2">
        <w:rPr>
          <w:sz w:val="24"/>
          <w:szCs w:val="24"/>
          <w:lang w:val="sv-SE"/>
        </w:rPr>
        <w:t>Architecture</w:t>
      </w:r>
      <w:proofErr w:type="spellEnd"/>
      <w:r w:rsidRPr="001252F2">
        <w:rPr>
          <w:sz w:val="24"/>
          <w:szCs w:val="24"/>
          <w:lang w:val="sv-SE"/>
        </w:rPr>
        <w:t xml:space="preserve"> / </w:t>
      </w:r>
      <w:proofErr w:type="spellStart"/>
      <w:r w:rsidRPr="001252F2">
        <w:rPr>
          <w:sz w:val="24"/>
          <w:szCs w:val="24"/>
          <w:lang w:val="sv-SE"/>
        </w:rPr>
        <w:t>Topology</w:t>
      </w:r>
      <w:proofErr w:type="spellEnd"/>
    </w:p>
    <w:p w14:paraId="78B28BEA" w14:textId="340F7013" w:rsidR="000B581B" w:rsidRPr="000B581B" w:rsidRDefault="000B581B" w:rsidP="000B581B">
      <w:pPr>
        <w:pStyle w:val="ListParagraph"/>
        <w:spacing w:after="0" w:line="240" w:lineRule="auto"/>
        <w:rPr>
          <w:rFonts w:ascii="Times New Roman" w:eastAsia="Times New Roman" w:hAnsi="Times New Roman" w:cs="Times New Roman"/>
          <w:sz w:val="24"/>
          <w:szCs w:val="24"/>
          <w:lang w:val="en-ID"/>
        </w:rPr>
      </w:pPr>
      <w:r w:rsidRPr="000B581B">
        <w:rPr>
          <w:rFonts w:ascii="Times New Roman" w:eastAsia="Times New Roman" w:hAnsi="Times New Roman" w:cs="Times New Roman"/>
          <w:sz w:val="24"/>
          <w:szCs w:val="24"/>
          <w:lang w:val="en-ID"/>
        </w:rPr>
        <w:fldChar w:fldCharType="begin"/>
      </w:r>
      <w:r w:rsidRPr="000B581B">
        <w:rPr>
          <w:rFonts w:ascii="Times New Roman" w:eastAsia="Times New Roman" w:hAnsi="Times New Roman" w:cs="Times New Roman"/>
          <w:sz w:val="24"/>
          <w:szCs w:val="24"/>
          <w:lang w:val="en-ID"/>
        </w:rPr>
        <w:instrText xml:space="preserve"> INCLUDEPICTURE "/var/folders/f6/q2882rl17nv3h5k9pwn110br0000gn/T/com.microsoft.Word/WebArchiveCopyPasteTempFiles/Computer-Networks-Cloud-Computing-Diagram.png" \* MERGEFORMATINET </w:instrText>
      </w:r>
      <w:r w:rsidRPr="000B581B">
        <w:rPr>
          <w:rFonts w:ascii="Times New Roman" w:eastAsia="Times New Roman" w:hAnsi="Times New Roman" w:cs="Times New Roman"/>
          <w:sz w:val="24"/>
          <w:szCs w:val="24"/>
          <w:lang w:val="en-ID"/>
        </w:rPr>
        <w:fldChar w:fldCharType="separate"/>
      </w:r>
      <w:r w:rsidRPr="000B581B">
        <w:rPr>
          <w:noProof/>
          <w:lang w:val="en-ID"/>
        </w:rPr>
        <w:drawing>
          <wp:inline distT="0" distB="0" distL="0" distR="0" wp14:anchorId="40939471" wp14:editId="25792865">
            <wp:extent cx="5943600" cy="4559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59935"/>
                    </a:xfrm>
                    <a:prstGeom prst="rect">
                      <a:avLst/>
                    </a:prstGeom>
                    <a:noFill/>
                    <a:ln>
                      <a:noFill/>
                    </a:ln>
                  </pic:spPr>
                </pic:pic>
              </a:graphicData>
            </a:graphic>
          </wp:inline>
        </w:drawing>
      </w:r>
      <w:r w:rsidRPr="000B581B">
        <w:rPr>
          <w:rFonts w:ascii="Times New Roman" w:eastAsia="Times New Roman" w:hAnsi="Times New Roman" w:cs="Times New Roman"/>
          <w:sz w:val="24"/>
          <w:szCs w:val="24"/>
          <w:lang w:val="en-ID"/>
        </w:rPr>
        <w:fldChar w:fldCharType="end"/>
      </w:r>
    </w:p>
    <w:p w14:paraId="58C4684B" w14:textId="0CCBD3F2" w:rsidR="001252F2" w:rsidRDefault="001252F2" w:rsidP="001252F2">
      <w:pPr>
        <w:pStyle w:val="ListParagraph"/>
        <w:spacing w:line="360" w:lineRule="auto"/>
        <w:rPr>
          <w:sz w:val="24"/>
          <w:szCs w:val="24"/>
          <w:lang w:val="sv-SE"/>
        </w:rPr>
      </w:pPr>
    </w:p>
    <w:p w14:paraId="028E9B66" w14:textId="38756805" w:rsidR="000B581B" w:rsidRPr="000B581B" w:rsidRDefault="000B581B" w:rsidP="000B581B">
      <w:pPr>
        <w:pStyle w:val="ListParagraph"/>
        <w:spacing w:line="360" w:lineRule="auto"/>
        <w:jc w:val="both"/>
        <w:rPr>
          <w:sz w:val="24"/>
          <w:szCs w:val="24"/>
          <w:lang w:val="en-ID"/>
        </w:rPr>
      </w:pPr>
      <w:r w:rsidRPr="000B581B">
        <w:rPr>
          <w:sz w:val="24"/>
          <w:szCs w:val="24"/>
          <w:lang w:val="en-ID"/>
        </w:rPr>
        <w:t xml:space="preserve">The diagrams and schemes </w:t>
      </w:r>
      <w:r>
        <w:rPr>
          <w:sz w:val="24"/>
          <w:szCs w:val="24"/>
          <w:lang w:val="en-ID"/>
        </w:rPr>
        <w:t>above</w:t>
      </w:r>
      <w:r w:rsidRPr="000B581B">
        <w:rPr>
          <w:sz w:val="24"/>
          <w:szCs w:val="24"/>
          <w:lang w:val="en-ID"/>
        </w:rPr>
        <w:t xml:space="preserve"> visualize the differences</w:t>
      </w:r>
      <w:r>
        <w:rPr>
          <w:sz w:val="24"/>
          <w:szCs w:val="24"/>
          <w:lang w:val="en-ID"/>
        </w:rPr>
        <w:t xml:space="preserve"> architectures</w:t>
      </w:r>
      <w:r w:rsidRPr="000B581B">
        <w:rPr>
          <w:sz w:val="24"/>
          <w:szCs w:val="24"/>
          <w:lang w:val="en-ID"/>
        </w:rPr>
        <w:t xml:space="preserve"> types and how Cloud computing works. </w:t>
      </w:r>
      <w:r>
        <w:rPr>
          <w:sz w:val="24"/>
          <w:szCs w:val="24"/>
          <w:lang w:val="en-ID"/>
        </w:rPr>
        <w:t xml:space="preserve">There is 4 architectures, include SaaS, PaaS, IaaS and </w:t>
      </w:r>
      <w:proofErr w:type="spellStart"/>
      <w:r>
        <w:rPr>
          <w:sz w:val="24"/>
          <w:szCs w:val="24"/>
          <w:lang w:val="en-ID"/>
        </w:rPr>
        <w:t>DaaS</w:t>
      </w:r>
      <w:proofErr w:type="spellEnd"/>
      <w:r>
        <w:rPr>
          <w:sz w:val="24"/>
          <w:szCs w:val="24"/>
          <w:lang w:val="en-ID"/>
        </w:rPr>
        <w:t xml:space="preserve"> which explained in above image. And each architectures can be used in office as company infrastructure, or in home as private server maybe.</w:t>
      </w:r>
    </w:p>
    <w:p w14:paraId="534908DE" w14:textId="0AAC96FA" w:rsidR="001252F2" w:rsidRDefault="001252F2" w:rsidP="001252F2">
      <w:pPr>
        <w:pStyle w:val="ListParagraph"/>
        <w:spacing w:line="360" w:lineRule="auto"/>
        <w:rPr>
          <w:sz w:val="24"/>
          <w:szCs w:val="24"/>
          <w:lang w:val="en-ID"/>
        </w:rPr>
      </w:pPr>
    </w:p>
    <w:p w14:paraId="1A28BB7B" w14:textId="039E1E1A" w:rsidR="00F44C10" w:rsidRDefault="00F44C10" w:rsidP="001252F2">
      <w:pPr>
        <w:pStyle w:val="ListParagraph"/>
        <w:spacing w:line="360" w:lineRule="auto"/>
        <w:rPr>
          <w:sz w:val="24"/>
          <w:szCs w:val="24"/>
          <w:lang w:val="en-ID"/>
        </w:rPr>
      </w:pPr>
      <w:r>
        <w:rPr>
          <w:sz w:val="24"/>
          <w:szCs w:val="24"/>
          <w:lang w:val="en-ID"/>
        </w:rPr>
        <w:t>And here are the example of GitHub, that use SaaS architecture.</w:t>
      </w:r>
    </w:p>
    <w:p w14:paraId="2C6FB04F" w14:textId="49FEA23F" w:rsidR="00F44C10" w:rsidRPr="00F44C10" w:rsidRDefault="00F44C10" w:rsidP="00F44C10">
      <w:pPr>
        <w:spacing w:after="0" w:line="240" w:lineRule="auto"/>
        <w:rPr>
          <w:rFonts w:ascii="Times New Roman" w:eastAsia="Times New Roman" w:hAnsi="Times New Roman" w:cs="Times New Roman"/>
          <w:sz w:val="24"/>
          <w:szCs w:val="24"/>
          <w:lang w:val="en-ID"/>
        </w:rPr>
      </w:pPr>
      <w:r w:rsidRPr="00F44C10">
        <w:rPr>
          <w:rFonts w:ascii="Times New Roman" w:eastAsia="Times New Roman" w:hAnsi="Times New Roman" w:cs="Times New Roman"/>
          <w:sz w:val="24"/>
          <w:szCs w:val="24"/>
          <w:lang w:val="en-ID"/>
        </w:rPr>
        <w:lastRenderedPageBreak/>
        <w:fldChar w:fldCharType="begin"/>
      </w:r>
      <w:r w:rsidRPr="00F44C10">
        <w:rPr>
          <w:rFonts w:ascii="Times New Roman" w:eastAsia="Times New Roman" w:hAnsi="Times New Roman" w:cs="Times New Roman"/>
          <w:sz w:val="24"/>
          <w:szCs w:val="24"/>
          <w:lang w:val="en-ID"/>
        </w:rPr>
        <w:instrText xml:space="preserve"> INCLUDEPICTURE "/var/folders/f6/q2882rl17nv3h5k9pwn110br0000gn/T/com.microsoft.Word/WebArchiveCopyPasteTempFiles/architecture-de-la-plateforme-saas-software-as-a-service-1.png" \* MERGEFORMATINET </w:instrText>
      </w:r>
      <w:r w:rsidRPr="00F44C10">
        <w:rPr>
          <w:rFonts w:ascii="Times New Roman" w:eastAsia="Times New Roman" w:hAnsi="Times New Roman" w:cs="Times New Roman"/>
          <w:sz w:val="24"/>
          <w:szCs w:val="24"/>
          <w:lang w:val="en-ID"/>
        </w:rPr>
        <w:fldChar w:fldCharType="separate"/>
      </w:r>
      <w:r w:rsidRPr="00F44C10">
        <w:rPr>
          <w:rFonts w:ascii="Times New Roman" w:eastAsia="Times New Roman" w:hAnsi="Times New Roman" w:cs="Times New Roman"/>
          <w:noProof/>
          <w:sz w:val="24"/>
          <w:szCs w:val="24"/>
          <w:lang w:val="en-ID"/>
        </w:rPr>
        <w:drawing>
          <wp:inline distT="0" distB="0" distL="0" distR="0" wp14:anchorId="5FED44A7" wp14:editId="5046DFA5">
            <wp:extent cx="5943600" cy="3660140"/>
            <wp:effectExtent l="0" t="0" r="0" b="0"/>
            <wp:docPr id="8" name="Picture 8" descr="Architecture of the saas software as a service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rchitecture of the saas software as a service plat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60140"/>
                    </a:xfrm>
                    <a:prstGeom prst="rect">
                      <a:avLst/>
                    </a:prstGeom>
                    <a:noFill/>
                    <a:ln>
                      <a:noFill/>
                    </a:ln>
                  </pic:spPr>
                </pic:pic>
              </a:graphicData>
            </a:graphic>
          </wp:inline>
        </w:drawing>
      </w:r>
      <w:r w:rsidRPr="00F44C10">
        <w:rPr>
          <w:rFonts w:ascii="Times New Roman" w:eastAsia="Times New Roman" w:hAnsi="Times New Roman" w:cs="Times New Roman"/>
          <w:sz w:val="24"/>
          <w:szCs w:val="24"/>
          <w:lang w:val="en-ID"/>
        </w:rPr>
        <w:fldChar w:fldCharType="end"/>
      </w:r>
    </w:p>
    <w:p w14:paraId="63F57CF9" w14:textId="48A3148B" w:rsidR="00F44C10" w:rsidRDefault="00F44C10" w:rsidP="001252F2">
      <w:pPr>
        <w:pStyle w:val="ListParagraph"/>
        <w:spacing w:line="360" w:lineRule="auto"/>
        <w:rPr>
          <w:sz w:val="24"/>
          <w:szCs w:val="24"/>
          <w:lang w:val="en-ID"/>
        </w:rPr>
      </w:pPr>
    </w:p>
    <w:p w14:paraId="2DF38ADD" w14:textId="6FCD9FC5" w:rsidR="00F44C10" w:rsidRDefault="00F44C10" w:rsidP="002D562E">
      <w:pPr>
        <w:pStyle w:val="ListParagraph"/>
        <w:spacing w:line="360" w:lineRule="auto"/>
        <w:jc w:val="both"/>
        <w:rPr>
          <w:sz w:val="24"/>
          <w:szCs w:val="24"/>
          <w:lang w:val="en-ID"/>
        </w:rPr>
      </w:pPr>
      <w:r w:rsidRPr="00F44C10">
        <w:rPr>
          <w:sz w:val="24"/>
          <w:szCs w:val="24"/>
          <w:lang w:val="en-ID"/>
        </w:rPr>
        <w:t>GitHub is a web-based version-control and collaboration platform for software</w:t>
      </w:r>
      <w:r w:rsidRPr="00F44C10">
        <w:rPr>
          <w:sz w:val="24"/>
          <w:szCs w:val="24"/>
          <w:lang w:val="en-ID"/>
        </w:rPr>
        <w:t xml:space="preserve"> </w:t>
      </w:r>
      <w:r w:rsidRPr="00F44C10">
        <w:rPr>
          <w:sz w:val="24"/>
          <w:szCs w:val="24"/>
          <w:lang w:val="en-ID"/>
        </w:rPr>
        <w:t>developers. GitHub, which is delivered through a software-as-a-service (SaaS) business model, that provides the git version control software, along with space to store code, and social networking functionality.</w:t>
      </w:r>
      <w:r>
        <w:rPr>
          <w:sz w:val="24"/>
          <w:szCs w:val="24"/>
          <w:lang w:val="en-ID"/>
        </w:rPr>
        <w:t xml:space="preserve"> </w:t>
      </w:r>
    </w:p>
    <w:p w14:paraId="1DD4E046" w14:textId="77777777" w:rsidR="00F44C10" w:rsidRPr="001252F2" w:rsidRDefault="00F44C10" w:rsidP="001252F2">
      <w:pPr>
        <w:pStyle w:val="ListParagraph"/>
        <w:spacing w:line="360" w:lineRule="auto"/>
        <w:rPr>
          <w:sz w:val="24"/>
          <w:szCs w:val="24"/>
          <w:lang w:val="en-ID"/>
        </w:rPr>
      </w:pPr>
    </w:p>
    <w:p w14:paraId="0FD5F66A" w14:textId="1B02D3BA" w:rsidR="002D562E" w:rsidRDefault="002D562E" w:rsidP="001252F2">
      <w:pPr>
        <w:pStyle w:val="ListParagraph"/>
        <w:numPr>
          <w:ilvl w:val="0"/>
          <w:numId w:val="11"/>
        </w:numPr>
        <w:spacing w:line="360" w:lineRule="auto"/>
        <w:rPr>
          <w:sz w:val="24"/>
          <w:szCs w:val="24"/>
          <w:lang w:val="en-ID"/>
        </w:rPr>
      </w:pPr>
      <w:r>
        <w:rPr>
          <w:sz w:val="24"/>
          <w:szCs w:val="24"/>
          <w:lang w:val="en-ID"/>
        </w:rPr>
        <w:t xml:space="preserve">Self-Hosted </w:t>
      </w:r>
      <w:proofErr w:type="spellStart"/>
      <w:r>
        <w:rPr>
          <w:sz w:val="24"/>
          <w:szCs w:val="24"/>
          <w:lang w:val="en-ID"/>
        </w:rPr>
        <w:t>NextCloud</w:t>
      </w:r>
      <w:proofErr w:type="spellEnd"/>
      <w:r>
        <w:rPr>
          <w:sz w:val="24"/>
          <w:szCs w:val="24"/>
          <w:lang w:val="en-ID"/>
        </w:rPr>
        <w:t xml:space="preserve"> using Kubernetes as SaaS Private Cloud.</w:t>
      </w:r>
    </w:p>
    <w:p w14:paraId="56814BF5" w14:textId="75062485" w:rsidR="002D562E" w:rsidRDefault="002D562E" w:rsidP="002D562E">
      <w:pPr>
        <w:pStyle w:val="ListParagraph"/>
        <w:spacing w:line="360" w:lineRule="auto"/>
        <w:rPr>
          <w:sz w:val="24"/>
          <w:szCs w:val="24"/>
          <w:lang w:val="en-ID"/>
        </w:rPr>
      </w:pPr>
      <w:r>
        <w:rPr>
          <w:sz w:val="24"/>
          <w:szCs w:val="24"/>
          <w:lang w:val="en-ID"/>
        </w:rPr>
        <w:t>Here is the link of my works:</w:t>
      </w:r>
    </w:p>
    <w:p w14:paraId="4357AD25" w14:textId="07B40871" w:rsidR="001252F2" w:rsidRDefault="002D562E" w:rsidP="002D562E">
      <w:pPr>
        <w:pStyle w:val="ListParagraph"/>
        <w:spacing w:line="360" w:lineRule="auto"/>
        <w:rPr>
          <w:sz w:val="24"/>
          <w:szCs w:val="24"/>
          <w:lang w:val="en-ID"/>
        </w:rPr>
      </w:pPr>
      <w:hyperlink r:id="rId11" w:history="1">
        <w:r w:rsidRPr="00CB4915">
          <w:rPr>
            <w:rStyle w:val="Hyperlink"/>
            <w:sz w:val="24"/>
            <w:szCs w:val="24"/>
            <w:lang w:val="en-ID"/>
          </w:rPr>
          <w:t>https://youtu.be/DXtcSm4ZgYU</w:t>
        </w:r>
      </w:hyperlink>
      <w:r w:rsidR="00390CD9">
        <w:rPr>
          <w:sz w:val="24"/>
          <w:szCs w:val="24"/>
          <w:lang w:val="en-ID"/>
        </w:rPr>
        <w:t xml:space="preserve"> </w:t>
      </w:r>
    </w:p>
    <w:p w14:paraId="20B48FEC" w14:textId="4A022567" w:rsidR="002D562E" w:rsidRDefault="002D562E" w:rsidP="002D562E">
      <w:pPr>
        <w:pStyle w:val="ListParagraph"/>
        <w:spacing w:line="360" w:lineRule="auto"/>
        <w:rPr>
          <w:sz w:val="24"/>
          <w:szCs w:val="24"/>
          <w:lang w:val="en-ID"/>
        </w:rPr>
      </w:pPr>
    </w:p>
    <w:p w14:paraId="2EE26EB6" w14:textId="77777777" w:rsidR="002D562E" w:rsidRDefault="002D562E" w:rsidP="002D562E">
      <w:pPr>
        <w:pStyle w:val="ListParagraph"/>
        <w:spacing w:line="360" w:lineRule="auto"/>
        <w:jc w:val="both"/>
        <w:rPr>
          <w:rFonts w:cstheme="minorHAnsi"/>
          <w:sz w:val="24"/>
          <w:szCs w:val="24"/>
          <w:lang w:val="en"/>
        </w:rPr>
      </w:pPr>
      <w:r w:rsidRPr="002D562E">
        <w:rPr>
          <w:sz w:val="24"/>
          <w:szCs w:val="24"/>
          <w:lang w:val="en"/>
        </w:rPr>
        <w:t xml:space="preserve">Kubernetes (K8S) is an open-source system for automating deployment, scaling, and management of containerized applications. It is neither IaaS or PaaS, </w:t>
      </w:r>
      <w:proofErr w:type="spellStart"/>
      <w:r w:rsidRPr="002D562E">
        <w:rPr>
          <w:sz w:val="24"/>
          <w:szCs w:val="24"/>
          <w:lang w:val="en"/>
        </w:rPr>
        <w:t>kubernetes</w:t>
      </w:r>
      <w:proofErr w:type="spellEnd"/>
      <w:r w:rsidRPr="002D562E">
        <w:rPr>
          <w:sz w:val="24"/>
          <w:szCs w:val="24"/>
          <w:lang w:val="en"/>
        </w:rPr>
        <w:t xml:space="preserve"> is like a container orchestration engine which makes it more like a Container </w:t>
      </w:r>
      <w:proofErr w:type="gramStart"/>
      <w:r w:rsidRPr="002D562E">
        <w:rPr>
          <w:sz w:val="24"/>
          <w:szCs w:val="24"/>
          <w:lang w:val="en"/>
        </w:rPr>
        <w:t>As</w:t>
      </w:r>
      <w:proofErr w:type="gramEnd"/>
      <w:r w:rsidRPr="002D562E">
        <w:rPr>
          <w:sz w:val="24"/>
          <w:szCs w:val="24"/>
          <w:lang w:val="en"/>
        </w:rPr>
        <w:t xml:space="preserve"> A Service or CaaS. </w:t>
      </w:r>
      <w:r w:rsidRPr="002D562E">
        <w:rPr>
          <w:rFonts w:cstheme="minorHAnsi"/>
          <w:sz w:val="24"/>
          <w:szCs w:val="24"/>
          <w:lang w:val="en"/>
        </w:rPr>
        <w:t>So, we will create our home-lab cloud in this system.</w:t>
      </w:r>
    </w:p>
    <w:p w14:paraId="7A6E68E6" w14:textId="77777777" w:rsidR="002D562E" w:rsidRDefault="002D562E" w:rsidP="002D562E">
      <w:pPr>
        <w:pStyle w:val="ListParagraph"/>
        <w:spacing w:line="360" w:lineRule="auto"/>
        <w:jc w:val="both"/>
        <w:rPr>
          <w:rFonts w:cstheme="minorHAnsi"/>
          <w:sz w:val="24"/>
          <w:szCs w:val="24"/>
          <w:lang w:val="en"/>
        </w:rPr>
      </w:pPr>
    </w:p>
    <w:p w14:paraId="699109CF" w14:textId="3AAB1006" w:rsidR="002D562E" w:rsidRPr="002D562E" w:rsidRDefault="002D562E" w:rsidP="002D562E">
      <w:pPr>
        <w:pStyle w:val="ListParagraph"/>
        <w:numPr>
          <w:ilvl w:val="0"/>
          <w:numId w:val="20"/>
        </w:numPr>
        <w:spacing w:line="360" w:lineRule="auto"/>
        <w:jc w:val="both"/>
        <w:rPr>
          <w:rFonts w:cstheme="minorHAnsi"/>
          <w:b/>
          <w:sz w:val="24"/>
          <w:szCs w:val="24"/>
          <w:lang w:val="en"/>
        </w:rPr>
      </w:pPr>
      <w:r w:rsidRPr="002D562E">
        <w:rPr>
          <w:rFonts w:cstheme="minorHAnsi"/>
          <w:b/>
          <w:sz w:val="24"/>
          <w:szCs w:val="24"/>
          <w:lang w:val="en"/>
        </w:rPr>
        <w:t>Installation</w:t>
      </w:r>
    </w:p>
    <w:p w14:paraId="2BB438C3" w14:textId="4068DE75"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 xml:space="preserve">Before installing the Kubernetes, we have to install </w:t>
      </w:r>
      <w:proofErr w:type="spellStart"/>
      <w:r w:rsidRPr="002D562E">
        <w:rPr>
          <w:rFonts w:cstheme="minorHAnsi"/>
          <w:sz w:val="24"/>
          <w:szCs w:val="24"/>
          <w:lang w:val="en"/>
        </w:rPr>
        <w:t>Kubectl</w:t>
      </w:r>
      <w:proofErr w:type="spellEnd"/>
      <w:r w:rsidRPr="002D562E">
        <w:rPr>
          <w:rFonts w:cstheme="minorHAnsi"/>
          <w:sz w:val="24"/>
          <w:szCs w:val="24"/>
          <w:lang w:val="en"/>
        </w:rPr>
        <w:t xml:space="preserve"> and </w:t>
      </w:r>
      <w:proofErr w:type="spellStart"/>
      <w:r w:rsidRPr="002D562E">
        <w:rPr>
          <w:rFonts w:cstheme="minorHAnsi"/>
          <w:sz w:val="24"/>
          <w:szCs w:val="24"/>
          <w:lang w:val="en"/>
        </w:rPr>
        <w:t>Minikube</w:t>
      </w:r>
      <w:proofErr w:type="spellEnd"/>
      <w:r w:rsidRPr="002D562E">
        <w:rPr>
          <w:rFonts w:cstheme="minorHAnsi"/>
          <w:sz w:val="24"/>
          <w:szCs w:val="24"/>
          <w:lang w:val="en"/>
        </w:rPr>
        <w:t xml:space="preserve"> first. </w:t>
      </w:r>
      <w:proofErr w:type="spellStart"/>
      <w:r w:rsidRPr="002D562E">
        <w:rPr>
          <w:rFonts w:cstheme="minorHAnsi"/>
          <w:sz w:val="24"/>
          <w:szCs w:val="24"/>
          <w:lang w:val="en"/>
        </w:rPr>
        <w:t>Kubectl</w:t>
      </w:r>
      <w:proofErr w:type="spellEnd"/>
      <w:r w:rsidRPr="002D562E">
        <w:rPr>
          <w:rFonts w:cstheme="minorHAnsi"/>
          <w:sz w:val="24"/>
          <w:szCs w:val="24"/>
          <w:lang w:val="en"/>
        </w:rPr>
        <w:t xml:space="preserve"> is command-line tools to control the Kubernetes. It allows us to perform every possible </w:t>
      </w:r>
      <w:r w:rsidRPr="002D562E">
        <w:rPr>
          <w:rFonts w:cstheme="minorHAnsi"/>
          <w:sz w:val="24"/>
          <w:szCs w:val="24"/>
          <w:lang w:val="en"/>
        </w:rPr>
        <w:lastRenderedPageBreak/>
        <w:t xml:space="preserve">Kubernetes operation, on the other word, </w:t>
      </w:r>
      <w:proofErr w:type="spellStart"/>
      <w:r w:rsidRPr="002D562E">
        <w:rPr>
          <w:rFonts w:cstheme="minorHAnsi"/>
          <w:sz w:val="24"/>
          <w:szCs w:val="24"/>
          <w:lang w:val="en"/>
        </w:rPr>
        <w:t>kubectl</w:t>
      </w:r>
      <w:proofErr w:type="spellEnd"/>
      <w:r w:rsidRPr="002D562E">
        <w:rPr>
          <w:rFonts w:cstheme="minorHAnsi"/>
          <w:sz w:val="24"/>
          <w:szCs w:val="24"/>
          <w:lang w:val="en"/>
        </w:rPr>
        <w:t xml:space="preserve"> is a client for the Kubernetes API. </w:t>
      </w:r>
      <w:proofErr w:type="spellStart"/>
      <w:r w:rsidRPr="002D562E">
        <w:rPr>
          <w:rFonts w:cstheme="minorHAnsi"/>
          <w:sz w:val="24"/>
          <w:szCs w:val="24"/>
          <w:lang w:val="en"/>
        </w:rPr>
        <w:t>Minikube</w:t>
      </w:r>
      <w:proofErr w:type="spellEnd"/>
      <w:r w:rsidRPr="002D562E">
        <w:rPr>
          <w:rFonts w:cstheme="minorHAnsi"/>
          <w:sz w:val="24"/>
          <w:szCs w:val="24"/>
          <w:lang w:val="en"/>
        </w:rPr>
        <w:t xml:space="preserve"> is a utility you can use to run Kubernetes on our local machine. It creates a single node cluster contained in a virtual machine (VM). This cluster lets us do demo Kubernetes operations without requiring the time and resource-consuming installation of full-blown K8s.</w:t>
      </w:r>
    </w:p>
    <w:p w14:paraId="3BF25A32" w14:textId="77777777" w:rsidR="002D562E" w:rsidRPr="002D562E" w:rsidRDefault="002D562E" w:rsidP="002D562E">
      <w:pPr>
        <w:pStyle w:val="ListParagraph"/>
        <w:spacing w:line="360" w:lineRule="auto"/>
        <w:jc w:val="both"/>
        <w:rPr>
          <w:rFonts w:cstheme="minorHAnsi"/>
          <w:sz w:val="24"/>
          <w:szCs w:val="24"/>
          <w:lang w:val="en"/>
        </w:rPr>
      </w:pPr>
    </w:p>
    <w:p w14:paraId="5B7B0355" w14:textId="77777777" w:rsidR="002D562E" w:rsidRPr="002D562E" w:rsidRDefault="002D562E" w:rsidP="002D562E">
      <w:pPr>
        <w:pStyle w:val="ListParagraph"/>
        <w:numPr>
          <w:ilvl w:val="0"/>
          <w:numId w:val="18"/>
        </w:numPr>
        <w:spacing w:line="360" w:lineRule="auto"/>
        <w:ind w:left="1134"/>
        <w:jc w:val="both"/>
        <w:rPr>
          <w:rFonts w:cstheme="minorHAnsi"/>
          <w:b/>
          <w:sz w:val="24"/>
          <w:szCs w:val="24"/>
          <w:lang w:val="en"/>
        </w:rPr>
      </w:pPr>
      <w:r w:rsidRPr="002D562E">
        <w:rPr>
          <w:rFonts w:cstheme="minorHAnsi"/>
          <w:b/>
          <w:sz w:val="24"/>
          <w:szCs w:val="24"/>
          <w:lang w:val="en"/>
        </w:rPr>
        <w:t xml:space="preserve">Install </w:t>
      </w:r>
      <w:proofErr w:type="spellStart"/>
      <w:r w:rsidRPr="002D562E">
        <w:rPr>
          <w:rFonts w:cstheme="minorHAnsi"/>
          <w:b/>
          <w:sz w:val="24"/>
          <w:szCs w:val="24"/>
          <w:lang w:val="en"/>
        </w:rPr>
        <w:t>kubectl</w:t>
      </w:r>
      <w:proofErr w:type="spellEnd"/>
    </w:p>
    <w:p w14:paraId="193BC58C" w14:textId="4B4D93C6" w:rsidR="002D562E" w:rsidRDefault="002D562E" w:rsidP="002D562E">
      <w:pPr>
        <w:pStyle w:val="ListParagraph"/>
        <w:spacing w:line="360" w:lineRule="auto"/>
        <w:ind w:left="1134"/>
        <w:jc w:val="both"/>
        <w:rPr>
          <w:rFonts w:cstheme="minorHAnsi"/>
          <w:sz w:val="24"/>
          <w:szCs w:val="24"/>
          <w:lang w:val="en"/>
        </w:rPr>
      </w:pPr>
      <w:r>
        <w:rPr>
          <w:rFonts w:cstheme="minorHAnsi"/>
          <w:sz w:val="24"/>
          <w:szCs w:val="24"/>
          <w:lang w:val="en"/>
        </w:rPr>
        <w:t xml:space="preserve">In my Mac, I use </w:t>
      </w:r>
      <w:proofErr w:type="spellStart"/>
      <w:r>
        <w:rPr>
          <w:rFonts w:cstheme="minorHAnsi"/>
          <w:sz w:val="24"/>
          <w:szCs w:val="24"/>
          <w:lang w:val="en"/>
        </w:rPr>
        <w:t>HomeBrew</w:t>
      </w:r>
      <w:proofErr w:type="spellEnd"/>
      <w:r>
        <w:rPr>
          <w:rFonts w:cstheme="minorHAnsi"/>
          <w:sz w:val="24"/>
          <w:szCs w:val="24"/>
          <w:lang w:val="en"/>
        </w:rPr>
        <w:t xml:space="preserve"> so the installation is using this command:</w:t>
      </w:r>
    </w:p>
    <w:p w14:paraId="4BBDB142" w14:textId="4C29AFA8" w:rsidR="002D562E" w:rsidRPr="002D562E" w:rsidRDefault="002D562E" w:rsidP="002D562E">
      <w:pPr>
        <w:pStyle w:val="ListParagraph"/>
        <w:spacing w:line="360" w:lineRule="auto"/>
        <w:ind w:left="1134"/>
        <w:jc w:val="both"/>
        <w:rPr>
          <w:rFonts w:cstheme="minorHAnsi"/>
          <w:i/>
          <w:iCs/>
          <w:sz w:val="24"/>
          <w:szCs w:val="24"/>
          <w:lang w:val="en"/>
        </w:rPr>
      </w:pPr>
      <w:r w:rsidRPr="002D562E">
        <w:rPr>
          <w:rFonts w:cstheme="minorHAnsi"/>
          <w:i/>
          <w:iCs/>
          <w:sz w:val="24"/>
          <w:szCs w:val="24"/>
          <w:lang w:val="en"/>
        </w:rPr>
        <w:t xml:space="preserve">brew install </w:t>
      </w:r>
      <w:proofErr w:type="spellStart"/>
      <w:r w:rsidRPr="002D562E">
        <w:rPr>
          <w:rFonts w:cstheme="minorHAnsi"/>
          <w:i/>
          <w:iCs/>
          <w:sz w:val="24"/>
          <w:szCs w:val="24"/>
          <w:lang w:val="en"/>
        </w:rPr>
        <w:t>kubectl</w:t>
      </w:r>
      <w:proofErr w:type="spellEnd"/>
    </w:p>
    <w:p w14:paraId="18558F59" w14:textId="77777777" w:rsidR="002D562E" w:rsidRPr="002D562E" w:rsidRDefault="002D562E" w:rsidP="002D562E">
      <w:pPr>
        <w:pStyle w:val="ListParagraph"/>
        <w:spacing w:line="360" w:lineRule="auto"/>
        <w:ind w:left="1134"/>
        <w:jc w:val="both"/>
        <w:rPr>
          <w:rFonts w:cstheme="minorHAnsi"/>
          <w:sz w:val="24"/>
          <w:szCs w:val="24"/>
          <w:lang w:val="en"/>
        </w:rPr>
      </w:pPr>
    </w:p>
    <w:p w14:paraId="47460499" w14:textId="3FA4EA07" w:rsidR="002D562E" w:rsidRDefault="002D562E" w:rsidP="002D562E">
      <w:pPr>
        <w:pStyle w:val="ListParagraph"/>
        <w:spacing w:line="360" w:lineRule="auto"/>
        <w:ind w:left="1134"/>
        <w:jc w:val="both"/>
        <w:rPr>
          <w:rFonts w:cstheme="minorHAnsi"/>
          <w:sz w:val="24"/>
          <w:szCs w:val="24"/>
          <w:lang w:val="en"/>
        </w:rPr>
      </w:pPr>
      <w:r>
        <w:rPr>
          <w:rFonts w:cstheme="minorHAnsi"/>
          <w:sz w:val="24"/>
          <w:szCs w:val="24"/>
          <w:lang w:val="en"/>
        </w:rPr>
        <w:t>After installed, if we want to make sure c</w:t>
      </w:r>
      <w:r w:rsidRPr="002D562E">
        <w:rPr>
          <w:rFonts w:cstheme="minorHAnsi"/>
          <w:sz w:val="24"/>
          <w:szCs w:val="24"/>
          <w:lang w:val="en"/>
        </w:rPr>
        <w:t xml:space="preserve">heck </w:t>
      </w:r>
      <w:proofErr w:type="spellStart"/>
      <w:r>
        <w:rPr>
          <w:rFonts w:cstheme="minorHAnsi"/>
          <w:sz w:val="24"/>
          <w:szCs w:val="24"/>
          <w:lang w:val="en"/>
        </w:rPr>
        <w:t>kubectl</w:t>
      </w:r>
      <w:proofErr w:type="spellEnd"/>
      <w:r>
        <w:rPr>
          <w:rFonts w:cstheme="minorHAnsi"/>
          <w:sz w:val="24"/>
          <w:szCs w:val="24"/>
          <w:lang w:val="en"/>
        </w:rPr>
        <w:t xml:space="preserve"> version by this command:</w:t>
      </w:r>
    </w:p>
    <w:p w14:paraId="34B2F113" w14:textId="5B976231" w:rsidR="002D562E" w:rsidRPr="002D562E" w:rsidRDefault="002D562E" w:rsidP="002D562E">
      <w:pPr>
        <w:pStyle w:val="ListParagraph"/>
        <w:spacing w:line="360" w:lineRule="auto"/>
        <w:ind w:left="1134"/>
        <w:jc w:val="both"/>
        <w:rPr>
          <w:rFonts w:cstheme="minorHAnsi"/>
          <w:i/>
          <w:iCs/>
          <w:sz w:val="24"/>
          <w:szCs w:val="24"/>
          <w:lang w:val="en"/>
        </w:rPr>
      </w:pPr>
      <w:proofErr w:type="spellStart"/>
      <w:r w:rsidRPr="002D562E">
        <w:rPr>
          <w:rFonts w:cstheme="minorHAnsi"/>
          <w:i/>
          <w:iCs/>
          <w:sz w:val="24"/>
          <w:szCs w:val="24"/>
          <w:lang w:val="en"/>
        </w:rPr>
        <w:t>kubectl</w:t>
      </w:r>
      <w:proofErr w:type="spellEnd"/>
      <w:r w:rsidRPr="002D562E">
        <w:rPr>
          <w:rFonts w:cstheme="minorHAnsi"/>
          <w:i/>
          <w:iCs/>
          <w:sz w:val="24"/>
          <w:szCs w:val="24"/>
          <w:lang w:val="en"/>
        </w:rPr>
        <w:t xml:space="preserve"> version --client</w:t>
      </w:r>
    </w:p>
    <w:p w14:paraId="335766B4" w14:textId="77777777" w:rsidR="002D562E" w:rsidRPr="002D562E" w:rsidRDefault="002D562E" w:rsidP="002D562E">
      <w:pPr>
        <w:pStyle w:val="ListParagraph"/>
        <w:spacing w:line="360" w:lineRule="auto"/>
        <w:ind w:left="1134"/>
        <w:jc w:val="both"/>
        <w:rPr>
          <w:rFonts w:cstheme="minorHAnsi"/>
          <w:sz w:val="24"/>
          <w:szCs w:val="24"/>
          <w:lang w:val="en"/>
        </w:rPr>
      </w:pPr>
    </w:p>
    <w:p w14:paraId="4D4E99D6" w14:textId="0F51CF8E" w:rsidR="002D562E" w:rsidRPr="002D562E" w:rsidRDefault="002D562E" w:rsidP="002D562E">
      <w:pPr>
        <w:pStyle w:val="ListParagraph"/>
        <w:numPr>
          <w:ilvl w:val="0"/>
          <w:numId w:val="18"/>
        </w:numPr>
        <w:spacing w:line="360" w:lineRule="auto"/>
        <w:ind w:left="1134"/>
        <w:jc w:val="both"/>
        <w:rPr>
          <w:rFonts w:cstheme="minorHAnsi"/>
          <w:b/>
          <w:sz w:val="24"/>
          <w:szCs w:val="24"/>
          <w:lang w:val="en"/>
        </w:rPr>
      </w:pPr>
      <w:r w:rsidRPr="002D562E">
        <w:rPr>
          <w:rFonts w:cstheme="minorHAnsi"/>
          <w:b/>
          <w:sz w:val="24"/>
          <w:szCs w:val="24"/>
          <w:lang w:val="en"/>
        </w:rPr>
        <w:t xml:space="preserve">Install </w:t>
      </w:r>
      <w:proofErr w:type="spellStart"/>
      <w:r w:rsidRPr="002D562E">
        <w:rPr>
          <w:rFonts w:cstheme="minorHAnsi"/>
          <w:b/>
          <w:sz w:val="24"/>
          <w:szCs w:val="24"/>
          <w:lang w:val="en"/>
        </w:rPr>
        <w:t>minikube</w:t>
      </w:r>
      <w:proofErr w:type="spellEnd"/>
    </w:p>
    <w:p w14:paraId="5B707EEE" w14:textId="3EB663C4" w:rsidR="002D562E" w:rsidRPr="002D562E" w:rsidRDefault="002D562E" w:rsidP="002D562E">
      <w:pPr>
        <w:pStyle w:val="ListParagraph"/>
        <w:spacing w:line="360" w:lineRule="auto"/>
        <w:ind w:left="1134"/>
        <w:jc w:val="both"/>
        <w:rPr>
          <w:rFonts w:cstheme="minorHAnsi"/>
          <w:sz w:val="24"/>
          <w:szCs w:val="24"/>
          <w:lang w:val="en"/>
        </w:rPr>
      </w:pPr>
      <w:r>
        <w:rPr>
          <w:rFonts w:cstheme="minorHAnsi"/>
          <w:sz w:val="24"/>
          <w:szCs w:val="24"/>
          <w:lang w:val="en"/>
        </w:rPr>
        <w:t>Each machine has different capabilities, especially virtualization process, to v</w:t>
      </w:r>
      <w:r w:rsidRPr="002D562E">
        <w:rPr>
          <w:rFonts w:cstheme="minorHAnsi"/>
          <w:sz w:val="24"/>
          <w:szCs w:val="24"/>
          <w:lang w:val="en"/>
        </w:rPr>
        <w:t xml:space="preserve">erify </w:t>
      </w:r>
      <w:r>
        <w:rPr>
          <w:rFonts w:cstheme="minorHAnsi"/>
          <w:sz w:val="24"/>
          <w:szCs w:val="24"/>
          <w:lang w:val="en"/>
        </w:rPr>
        <w:t>v</w:t>
      </w:r>
      <w:r w:rsidRPr="002D562E">
        <w:rPr>
          <w:rFonts w:cstheme="minorHAnsi"/>
          <w:sz w:val="24"/>
          <w:szCs w:val="24"/>
          <w:lang w:val="en"/>
        </w:rPr>
        <w:t>irtualization possibility on my mac</w:t>
      </w:r>
      <w:r>
        <w:rPr>
          <w:rFonts w:cstheme="minorHAnsi"/>
          <w:sz w:val="24"/>
          <w:szCs w:val="24"/>
          <w:lang w:val="en"/>
        </w:rPr>
        <w:t>, I will use</w:t>
      </w:r>
      <w:r w:rsidRPr="002D562E">
        <w:rPr>
          <w:rFonts w:cstheme="minorHAnsi"/>
          <w:sz w:val="24"/>
          <w:szCs w:val="24"/>
          <w:lang w:val="en"/>
        </w:rPr>
        <w:t xml:space="preserve"> </w:t>
      </w:r>
      <w:proofErr w:type="spellStart"/>
      <w:r w:rsidRPr="002D562E">
        <w:rPr>
          <w:rFonts w:cstheme="minorHAnsi"/>
          <w:sz w:val="24"/>
          <w:szCs w:val="24"/>
          <w:lang w:val="en"/>
        </w:rPr>
        <w:t>hyperkit</w:t>
      </w:r>
      <w:proofErr w:type="spellEnd"/>
    </w:p>
    <w:p w14:paraId="05C268A6" w14:textId="77777777" w:rsidR="002D562E" w:rsidRPr="002D562E" w:rsidRDefault="002D562E" w:rsidP="002D562E">
      <w:pPr>
        <w:pStyle w:val="ListParagraph"/>
        <w:spacing w:line="360" w:lineRule="auto"/>
        <w:ind w:left="1134"/>
        <w:jc w:val="both"/>
        <w:rPr>
          <w:rFonts w:cstheme="minorHAnsi"/>
          <w:sz w:val="24"/>
          <w:szCs w:val="24"/>
          <w:lang w:val="en"/>
        </w:rPr>
      </w:pPr>
      <w:r w:rsidRPr="002D562E">
        <w:rPr>
          <w:rFonts w:cstheme="minorHAnsi"/>
          <w:sz w:val="24"/>
          <w:szCs w:val="24"/>
          <w:lang w:val="en"/>
        </w:rPr>
        <w:drawing>
          <wp:inline distT="114300" distB="114300" distL="114300" distR="114300" wp14:anchorId="3559FEC4" wp14:editId="588F8410">
            <wp:extent cx="5834063" cy="2466507"/>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834063" cy="2466507"/>
                    </a:xfrm>
                    <a:prstGeom prst="rect">
                      <a:avLst/>
                    </a:prstGeom>
                    <a:ln/>
                  </pic:spPr>
                </pic:pic>
              </a:graphicData>
            </a:graphic>
          </wp:inline>
        </w:drawing>
      </w:r>
    </w:p>
    <w:p w14:paraId="0E356945" w14:textId="77777777" w:rsidR="002D562E" w:rsidRPr="002D562E" w:rsidRDefault="002D562E" w:rsidP="002D562E">
      <w:pPr>
        <w:pStyle w:val="ListParagraph"/>
        <w:spacing w:line="360" w:lineRule="auto"/>
        <w:ind w:left="1134"/>
        <w:jc w:val="both"/>
        <w:rPr>
          <w:rFonts w:cstheme="minorHAnsi"/>
          <w:sz w:val="24"/>
          <w:szCs w:val="24"/>
          <w:lang w:val="en"/>
        </w:rPr>
      </w:pPr>
    </w:p>
    <w:p w14:paraId="3214420D" w14:textId="4558D99A" w:rsidR="002D562E" w:rsidRDefault="004E23AE" w:rsidP="002D562E">
      <w:pPr>
        <w:pStyle w:val="ListParagraph"/>
        <w:spacing w:line="360" w:lineRule="auto"/>
        <w:ind w:left="1134"/>
        <w:jc w:val="both"/>
        <w:rPr>
          <w:rFonts w:cstheme="minorHAnsi"/>
          <w:sz w:val="24"/>
          <w:szCs w:val="24"/>
          <w:lang w:val="en"/>
        </w:rPr>
      </w:pPr>
      <w:r>
        <w:rPr>
          <w:rFonts w:cstheme="minorHAnsi"/>
          <w:sz w:val="24"/>
          <w:szCs w:val="24"/>
          <w:lang w:val="en"/>
        </w:rPr>
        <w:t>Then if it possible, then i</w:t>
      </w:r>
      <w:r w:rsidR="002D562E" w:rsidRPr="002D562E">
        <w:rPr>
          <w:rFonts w:cstheme="minorHAnsi"/>
          <w:sz w:val="24"/>
          <w:szCs w:val="24"/>
          <w:lang w:val="en"/>
        </w:rPr>
        <w:t>nstall</w:t>
      </w:r>
      <w:r>
        <w:rPr>
          <w:rFonts w:cstheme="minorHAnsi"/>
          <w:sz w:val="24"/>
          <w:szCs w:val="24"/>
          <w:lang w:val="en"/>
        </w:rPr>
        <w:t>ing</w:t>
      </w:r>
      <w:r w:rsidR="002D562E" w:rsidRPr="002D562E">
        <w:rPr>
          <w:rFonts w:cstheme="minorHAnsi"/>
          <w:sz w:val="24"/>
          <w:szCs w:val="24"/>
          <w:lang w:val="en"/>
        </w:rPr>
        <w:t xml:space="preserve"> </w:t>
      </w:r>
      <w:proofErr w:type="spellStart"/>
      <w:r>
        <w:rPr>
          <w:rFonts w:cstheme="minorHAnsi"/>
          <w:sz w:val="24"/>
          <w:szCs w:val="24"/>
          <w:lang w:val="en"/>
        </w:rPr>
        <w:t>m</w:t>
      </w:r>
      <w:r w:rsidR="002D562E" w:rsidRPr="002D562E">
        <w:rPr>
          <w:rFonts w:cstheme="minorHAnsi"/>
          <w:sz w:val="24"/>
          <w:szCs w:val="24"/>
          <w:lang w:val="en"/>
        </w:rPr>
        <w:t>inikube</w:t>
      </w:r>
      <w:proofErr w:type="spellEnd"/>
      <w:r>
        <w:rPr>
          <w:rFonts w:cstheme="minorHAnsi"/>
          <w:sz w:val="24"/>
          <w:szCs w:val="24"/>
          <w:lang w:val="en"/>
        </w:rPr>
        <w:t>:</w:t>
      </w:r>
    </w:p>
    <w:p w14:paraId="7CA0BFA2" w14:textId="3353E6E0" w:rsidR="004E23AE" w:rsidRPr="002D562E" w:rsidRDefault="004E23AE" w:rsidP="002D562E">
      <w:pPr>
        <w:pStyle w:val="ListParagraph"/>
        <w:spacing w:line="360" w:lineRule="auto"/>
        <w:ind w:left="1134"/>
        <w:jc w:val="both"/>
        <w:rPr>
          <w:rFonts w:cstheme="minorHAnsi"/>
          <w:i/>
          <w:iCs/>
          <w:sz w:val="24"/>
          <w:szCs w:val="24"/>
          <w:lang w:val="en"/>
        </w:rPr>
      </w:pPr>
      <w:r w:rsidRPr="004E23AE">
        <w:rPr>
          <w:rFonts w:cstheme="minorHAnsi"/>
          <w:i/>
          <w:iCs/>
          <w:sz w:val="24"/>
          <w:szCs w:val="24"/>
          <w:lang w:val="en"/>
        </w:rPr>
        <w:t xml:space="preserve">brew install </w:t>
      </w:r>
      <w:proofErr w:type="spellStart"/>
      <w:r w:rsidRPr="004E23AE">
        <w:rPr>
          <w:rFonts w:cstheme="minorHAnsi"/>
          <w:i/>
          <w:iCs/>
          <w:sz w:val="24"/>
          <w:szCs w:val="24"/>
          <w:lang w:val="en"/>
        </w:rPr>
        <w:t>minikube</w:t>
      </w:r>
      <w:proofErr w:type="spellEnd"/>
    </w:p>
    <w:p w14:paraId="4E36B939" w14:textId="34CCE549" w:rsidR="002D562E" w:rsidRPr="002D562E" w:rsidRDefault="002D562E" w:rsidP="002D562E">
      <w:pPr>
        <w:pStyle w:val="ListParagraph"/>
        <w:spacing w:line="360" w:lineRule="auto"/>
        <w:ind w:left="1134"/>
        <w:jc w:val="both"/>
        <w:rPr>
          <w:rFonts w:cstheme="minorHAnsi"/>
          <w:sz w:val="24"/>
          <w:szCs w:val="24"/>
          <w:lang w:val="en"/>
        </w:rPr>
      </w:pPr>
    </w:p>
    <w:p w14:paraId="246CAB02" w14:textId="66438BCF" w:rsid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t xml:space="preserve"> </w:t>
      </w:r>
    </w:p>
    <w:p w14:paraId="48576588" w14:textId="77777777" w:rsidR="004E23AE" w:rsidRPr="002D562E" w:rsidRDefault="004E23AE" w:rsidP="002D562E">
      <w:pPr>
        <w:pStyle w:val="ListParagraph"/>
        <w:spacing w:line="360" w:lineRule="auto"/>
        <w:jc w:val="both"/>
        <w:rPr>
          <w:rFonts w:cstheme="minorHAnsi"/>
          <w:b/>
          <w:sz w:val="24"/>
          <w:szCs w:val="24"/>
          <w:lang w:val="en"/>
        </w:rPr>
      </w:pPr>
    </w:p>
    <w:p w14:paraId="45FFD852" w14:textId="2057C7FB" w:rsidR="002D562E" w:rsidRPr="004E23AE" w:rsidRDefault="002D562E" w:rsidP="004E23AE">
      <w:pPr>
        <w:pStyle w:val="ListParagraph"/>
        <w:numPr>
          <w:ilvl w:val="0"/>
          <w:numId w:val="20"/>
        </w:numPr>
        <w:spacing w:line="360" w:lineRule="auto"/>
        <w:jc w:val="both"/>
        <w:rPr>
          <w:rFonts w:cstheme="minorHAnsi"/>
          <w:b/>
          <w:sz w:val="24"/>
          <w:szCs w:val="24"/>
          <w:lang w:val="en"/>
        </w:rPr>
      </w:pPr>
      <w:r w:rsidRPr="002D562E">
        <w:rPr>
          <w:rFonts w:cstheme="minorHAnsi"/>
          <w:b/>
          <w:sz w:val="24"/>
          <w:szCs w:val="24"/>
          <w:lang w:val="en"/>
        </w:rPr>
        <w:lastRenderedPageBreak/>
        <w:t>Configuration</w:t>
      </w:r>
    </w:p>
    <w:p w14:paraId="2EAEC2B7" w14:textId="5E7AF89D"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t>The next step is install</w:t>
      </w:r>
      <w:r w:rsidR="004E23AE">
        <w:rPr>
          <w:rFonts w:cstheme="minorHAnsi"/>
          <w:sz w:val="24"/>
          <w:szCs w:val="24"/>
          <w:lang w:val="en"/>
        </w:rPr>
        <w:t>ing</w:t>
      </w:r>
      <w:r w:rsidRPr="002D562E">
        <w:rPr>
          <w:rFonts w:cstheme="minorHAnsi"/>
          <w:sz w:val="24"/>
          <w:szCs w:val="24"/>
          <w:lang w:val="en"/>
        </w:rPr>
        <w:t xml:space="preserve"> </w:t>
      </w:r>
      <w:proofErr w:type="spellStart"/>
      <w:r w:rsidR="004E23AE">
        <w:rPr>
          <w:rFonts w:cstheme="minorHAnsi"/>
          <w:sz w:val="24"/>
          <w:szCs w:val="24"/>
          <w:lang w:val="en"/>
        </w:rPr>
        <w:t>N</w:t>
      </w:r>
      <w:r w:rsidRPr="002D562E">
        <w:rPr>
          <w:rFonts w:cstheme="minorHAnsi"/>
          <w:sz w:val="24"/>
          <w:szCs w:val="24"/>
          <w:lang w:val="en"/>
        </w:rPr>
        <w:t>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as SaaS below </w:t>
      </w:r>
      <w:proofErr w:type="spellStart"/>
      <w:r w:rsidRPr="002D562E">
        <w:rPr>
          <w:rFonts w:cstheme="minorHAnsi"/>
          <w:sz w:val="24"/>
          <w:szCs w:val="24"/>
          <w:lang w:val="en"/>
        </w:rPr>
        <w:t>kube</w:t>
      </w:r>
      <w:proofErr w:type="spellEnd"/>
    </w:p>
    <w:p w14:paraId="0170A49A" w14:textId="77777777" w:rsidR="002D562E" w:rsidRPr="002D562E" w:rsidRDefault="002D562E" w:rsidP="002D562E">
      <w:pPr>
        <w:pStyle w:val="ListParagraph"/>
        <w:spacing w:line="360" w:lineRule="auto"/>
        <w:jc w:val="both"/>
        <w:rPr>
          <w:rFonts w:cstheme="minorHAnsi"/>
          <w:sz w:val="24"/>
          <w:szCs w:val="24"/>
          <w:lang w:val="en"/>
        </w:rPr>
      </w:pPr>
    </w:p>
    <w:p w14:paraId="59676250" w14:textId="77777777" w:rsidR="002D562E" w:rsidRP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t xml:space="preserve">Starting the </w:t>
      </w:r>
      <w:proofErr w:type="spellStart"/>
      <w:r w:rsidRPr="002D562E">
        <w:rPr>
          <w:rFonts w:cstheme="minorHAnsi"/>
          <w:b/>
          <w:sz w:val="24"/>
          <w:szCs w:val="24"/>
          <w:lang w:val="en"/>
        </w:rPr>
        <w:t>Minikube</w:t>
      </w:r>
      <w:proofErr w:type="spellEnd"/>
    </w:p>
    <w:p w14:paraId="6E338402" w14:textId="3D8E7841"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 xml:space="preserve">It takes a lot of </w:t>
      </w:r>
      <w:proofErr w:type="gramStart"/>
      <w:r w:rsidRPr="002D562E">
        <w:rPr>
          <w:rFonts w:cstheme="minorHAnsi"/>
          <w:sz w:val="24"/>
          <w:szCs w:val="24"/>
          <w:lang w:val="en"/>
        </w:rPr>
        <w:t>tim</w:t>
      </w:r>
      <w:r w:rsidR="004E23AE">
        <w:rPr>
          <w:rFonts w:cstheme="minorHAnsi"/>
          <w:sz w:val="24"/>
          <w:szCs w:val="24"/>
          <w:lang w:val="en"/>
        </w:rPr>
        <w:t>e</w:t>
      </w:r>
      <w:r w:rsidRPr="002D562E">
        <w:rPr>
          <w:rFonts w:cstheme="minorHAnsi"/>
          <w:sz w:val="24"/>
          <w:szCs w:val="24"/>
          <w:lang w:val="en"/>
        </w:rPr>
        <w:t>,  because</w:t>
      </w:r>
      <w:proofErr w:type="gramEnd"/>
      <w:r w:rsidRPr="002D562E">
        <w:rPr>
          <w:rFonts w:cstheme="minorHAnsi"/>
          <w:sz w:val="24"/>
          <w:szCs w:val="24"/>
          <w:lang w:val="en"/>
        </w:rPr>
        <w:t xml:space="preserve"> it has to download the </w:t>
      </w:r>
      <w:proofErr w:type="spellStart"/>
      <w:r w:rsidRPr="002D562E">
        <w:rPr>
          <w:rFonts w:cstheme="minorHAnsi"/>
          <w:sz w:val="24"/>
          <w:szCs w:val="24"/>
          <w:lang w:val="en"/>
        </w:rPr>
        <w:t>minikube</w:t>
      </w:r>
      <w:proofErr w:type="spellEnd"/>
      <w:r w:rsidRPr="002D562E">
        <w:rPr>
          <w:rFonts w:cstheme="minorHAnsi"/>
          <w:sz w:val="24"/>
          <w:szCs w:val="24"/>
          <w:lang w:val="en"/>
        </w:rPr>
        <w:t xml:space="preserve"> iso, and k8s image that almost takes 1GB.</w:t>
      </w:r>
    </w:p>
    <w:p w14:paraId="6FC703B9" w14:textId="414C1900"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43454C67" wp14:editId="5490D166">
            <wp:extent cx="5943600" cy="3289300"/>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289300"/>
                    </a:xfrm>
                    <a:prstGeom prst="rect">
                      <a:avLst/>
                    </a:prstGeom>
                    <a:ln/>
                  </pic:spPr>
                </pic:pic>
              </a:graphicData>
            </a:graphic>
          </wp:inline>
        </w:drawing>
      </w:r>
    </w:p>
    <w:p w14:paraId="40E6D4D5" w14:textId="77777777" w:rsidR="002D562E" w:rsidRPr="002D562E" w:rsidRDefault="002D562E" w:rsidP="002D562E">
      <w:pPr>
        <w:pStyle w:val="ListParagraph"/>
        <w:spacing w:line="360" w:lineRule="auto"/>
        <w:jc w:val="both"/>
        <w:rPr>
          <w:rFonts w:cstheme="minorHAnsi"/>
          <w:sz w:val="24"/>
          <w:szCs w:val="24"/>
          <w:lang w:val="en"/>
        </w:rPr>
      </w:pPr>
    </w:p>
    <w:p w14:paraId="727FB655" w14:textId="77777777" w:rsidR="002D562E" w:rsidRP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t xml:space="preserve">Setting the </w:t>
      </w:r>
      <w:proofErr w:type="spellStart"/>
      <w:r w:rsidRPr="002D562E">
        <w:rPr>
          <w:rFonts w:cstheme="minorHAnsi"/>
          <w:b/>
          <w:sz w:val="24"/>
          <w:szCs w:val="24"/>
          <w:lang w:val="en"/>
        </w:rPr>
        <w:t>NextCloud</w:t>
      </w:r>
      <w:proofErr w:type="spellEnd"/>
    </w:p>
    <w:p w14:paraId="2882DB9C" w14:textId="71597EBD" w:rsidR="002D562E" w:rsidRPr="002D562E" w:rsidRDefault="002D562E" w:rsidP="002D562E">
      <w:pPr>
        <w:pStyle w:val="ListParagraph"/>
        <w:spacing w:line="360" w:lineRule="auto"/>
        <w:jc w:val="both"/>
        <w:rPr>
          <w:rFonts w:cstheme="minorHAnsi"/>
          <w:sz w:val="24"/>
          <w:szCs w:val="24"/>
          <w:lang w:val="en"/>
        </w:rPr>
      </w:pPr>
      <w:proofErr w:type="spellStart"/>
      <w:r w:rsidRPr="002D562E">
        <w:rPr>
          <w:rFonts w:cstheme="minorHAnsi"/>
          <w:sz w:val="24"/>
          <w:szCs w:val="24"/>
          <w:lang w:val="en"/>
        </w:rPr>
        <w:t>Next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has two main components: a server container and a database container. First, we will start by going over the database:</w:t>
      </w:r>
    </w:p>
    <w:p w14:paraId="3F2FA58C"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lastRenderedPageBreak/>
        <w:drawing>
          <wp:inline distT="114300" distB="114300" distL="114300" distR="114300" wp14:anchorId="52BE28EB" wp14:editId="6434AAAB">
            <wp:extent cx="5304220" cy="453866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l="3205" t="2389" r="3525" b="6066"/>
                    <a:stretch>
                      <a:fillRect/>
                    </a:stretch>
                  </pic:blipFill>
                  <pic:spPr>
                    <a:xfrm>
                      <a:off x="0" y="0"/>
                      <a:ext cx="5304220" cy="4538663"/>
                    </a:xfrm>
                    <a:prstGeom prst="rect">
                      <a:avLst/>
                    </a:prstGeom>
                    <a:ln/>
                  </pic:spPr>
                </pic:pic>
              </a:graphicData>
            </a:graphic>
          </wp:inline>
        </w:drawing>
      </w:r>
    </w:p>
    <w:p w14:paraId="21EEB657" w14:textId="77777777" w:rsidR="002D562E" w:rsidRPr="002D562E" w:rsidRDefault="002D562E" w:rsidP="002D562E">
      <w:pPr>
        <w:pStyle w:val="ListParagraph"/>
        <w:spacing w:line="360" w:lineRule="auto"/>
        <w:jc w:val="both"/>
        <w:rPr>
          <w:rFonts w:cstheme="minorHAnsi"/>
          <w:sz w:val="24"/>
          <w:szCs w:val="24"/>
          <w:lang w:val="en"/>
        </w:rPr>
      </w:pPr>
    </w:p>
    <w:p w14:paraId="5DD5F036" w14:textId="174F3242" w:rsidR="002D562E" w:rsidRPr="002D562E" w:rsidRDefault="002D562E" w:rsidP="002D562E">
      <w:pPr>
        <w:pStyle w:val="ListParagraph"/>
        <w:spacing w:line="360" w:lineRule="auto"/>
        <w:rPr>
          <w:rFonts w:cstheme="minorHAnsi"/>
          <w:sz w:val="24"/>
          <w:szCs w:val="24"/>
          <w:lang w:val="en"/>
        </w:rPr>
      </w:pPr>
      <w:r w:rsidRPr="002D562E">
        <w:rPr>
          <w:rFonts w:cstheme="minorHAnsi"/>
          <w:sz w:val="24"/>
          <w:szCs w:val="24"/>
          <w:lang w:val="en"/>
        </w:rPr>
        <w:tab/>
        <w:t xml:space="preserve">Here, </w:t>
      </w:r>
      <w:r w:rsidR="004E23AE">
        <w:rPr>
          <w:rFonts w:cstheme="minorHAnsi"/>
          <w:sz w:val="24"/>
          <w:szCs w:val="24"/>
          <w:lang w:val="en"/>
        </w:rPr>
        <w:t>I</w:t>
      </w:r>
      <w:r w:rsidRPr="002D562E">
        <w:rPr>
          <w:rFonts w:cstheme="minorHAnsi"/>
          <w:sz w:val="24"/>
          <w:szCs w:val="24"/>
          <w:lang w:val="en"/>
        </w:rPr>
        <w:t xml:space="preserve"> set some of the values, first is name our Kubernetes deployment, </w:t>
      </w:r>
      <w:r w:rsidR="004E23AE">
        <w:rPr>
          <w:rFonts w:cstheme="minorHAnsi"/>
          <w:sz w:val="24"/>
          <w:szCs w:val="24"/>
          <w:lang w:val="en"/>
        </w:rPr>
        <w:t>I</w:t>
      </w:r>
      <w:r w:rsidRPr="002D562E">
        <w:rPr>
          <w:rFonts w:cstheme="minorHAnsi"/>
          <w:sz w:val="24"/>
          <w:szCs w:val="24"/>
          <w:lang w:val="en"/>
        </w:rPr>
        <w:t xml:space="preserve"> name it </w:t>
      </w:r>
      <w:proofErr w:type="spellStart"/>
      <w:r w:rsidRPr="002D562E">
        <w:rPr>
          <w:rFonts w:cstheme="minorHAnsi"/>
          <w:sz w:val="24"/>
          <w:szCs w:val="24"/>
          <w:lang w:val="en"/>
        </w:rPr>
        <w:t>nextcloud</w:t>
      </w:r>
      <w:proofErr w:type="spellEnd"/>
      <w:r w:rsidRPr="002D562E">
        <w:rPr>
          <w:rFonts w:cstheme="minorHAnsi"/>
          <w:sz w:val="24"/>
          <w:szCs w:val="24"/>
          <w:lang w:val="en"/>
        </w:rPr>
        <w:t xml:space="preserve">-db. The purpose of this is to make sure that the database will run all the time. Next is the replicas, it is used when the node gets some error and cannot be used, the deployment will create the replacement. There is also in spec: containers, it defines the </w:t>
      </w:r>
      <w:proofErr w:type="spellStart"/>
      <w:r w:rsidRPr="002D562E">
        <w:rPr>
          <w:rFonts w:cstheme="minorHAnsi"/>
          <w:sz w:val="24"/>
          <w:szCs w:val="24"/>
          <w:lang w:val="en"/>
        </w:rPr>
        <w:t>mysql</w:t>
      </w:r>
      <w:proofErr w:type="spellEnd"/>
      <w:r w:rsidRPr="002D562E">
        <w:rPr>
          <w:rFonts w:cstheme="minorHAnsi"/>
          <w:sz w:val="24"/>
          <w:szCs w:val="24"/>
          <w:lang w:val="en"/>
        </w:rPr>
        <w:t xml:space="preserve"> version that </w:t>
      </w:r>
      <w:r w:rsidR="004E23AE">
        <w:rPr>
          <w:rFonts w:cstheme="minorHAnsi"/>
          <w:sz w:val="24"/>
          <w:szCs w:val="24"/>
          <w:lang w:val="en"/>
        </w:rPr>
        <w:t>I</w:t>
      </w:r>
      <w:r w:rsidRPr="002D562E">
        <w:rPr>
          <w:rFonts w:cstheme="minorHAnsi"/>
          <w:sz w:val="24"/>
          <w:szCs w:val="24"/>
          <w:lang w:val="en"/>
        </w:rPr>
        <w:t xml:space="preserve"> will use.</w:t>
      </w:r>
    </w:p>
    <w:p w14:paraId="736D21D4" w14:textId="11601DD0" w:rsidR="002D562E" w:rsidRDefault="002D562E" w:rsidP="002D562E">
      <w:pPr>
        <w:pStyle w:val="ListParagraph"/>
        <w:spacing w:line="360" w:lineRule="auto"/>
        <w:jc w:val="both"/>
        <w:rPr>
          <w:rFonts w:cstheme="minorHAnsi"/>
          <w:sz w:val="24"/>
          <w:szCs w:val="24"/>
          <w:lang w:val="en"/>
        </w:rPr>
      </w:pPr>
    </w:p>
    <w:p w14:paraId="2F645F7F" w14:textId="38B0680C" w:rsidR="004E23AE" w:rsidRDefault="004E23AE" w:rsidP="002D562E">
      <w:pPr>
        <w:pStyle w:val="ListParagraph"/>
        <w:spacing w:line="360" w:lineRule="auto"/>
        <w:jc w:val="both"/>
        <w:rPr>
          <w:rFonts w:cstheme="minorHAnsi"/>
          <w:sz w:val="24"/>
          <w:szCs w:val="24"/>
          <w:lang w:val="en"/>
        </w:rPr>
      </w:pPr>
    </w:p>
    <w:p w14:paraId="62947730" w14:textId="74AD5CAD" w:rsidR="004E23AE" w:rsidRDefault="004E23AE" w:rsidP="002D562E">
      <w:pPr>
        <w:pStyle w:val="ListParagraph"/>
        <w:spacing w:line="360" w:lineRule="auto"/>
        <w:jc w:val="both"/>
        <w:rPr>
          <w:rFonts w:cstheme="minorHAnsi"/>
          <w:sz w:val="24"/>
          <w:szCs w:val="24"/>
          <w:lang w:val="en"/>
        </w:rPr>
      </w:pPr>
    </w:p>
    <w:p w14:paraId="39C95CCC" w14:textId="7CF9D300" w:rsidR="004E23AE" w:rsidRDefault="004E23AE" w:rsidP="002D562E">
      <w:pPr>
        <w:pStyle w:val="ListParagraph"/>
        <w:spacing w:line="360" w:lineRule="auto"/>
        <w:jc w:val="both"/>
        <w:rPr>
          <w:rFonts w:cstheme="minorHAnsi"/>
          <w:sz w:val="24"/>
          <w:szCs w:val="24"/>
          <w:lang w:val="en"/>
        </w:rPr>
      </w:pPr>
    </w:p>
    <w:p w14:paraId="17209F7D" w14:textId="599334E2" w:rsidR="004E23AE" w:rsidRDefault="004E23AE" w:rsidP="002D562E">
      <w:pPr>
        <w:pStyle w:val="ListParagraph"/>
        <w:spacing w:line="360" w:lineRule="auto"/>
        <w:jc w:val="both"/>
        <w:rPr>
          <w:rFonts w:cstheme="minorHAnsi"/>
          <w:sz w:val="24"/>
          <w:szCs w:val="24"/>
          <w:lang w:val="en"/>
        </w:rPr>
      </w:pPr>
    </w:p>
    <w:p w14:paraId="7F609DF6" w14:textId="3898DABB" w:rsidR="004E23AE" w:rsidRDefault="004E23AE" w:rsidP="002D562E">
      <w:pPr>
        <w:pStyle w:val="ListParagraph"/>
        <w:spacing w:line="360" w:lineRule="auto"/>
        <w:jc w:val="both"/>
        <w:rPr>
          <w:rFonts w:cstheme="minorHAnsi"/>
          <w:sz w:val="24"/>
          <w:szCs w:val="24"/>
          <w:lang w:val="en"/>
        </w:rPr>
      </w:pPr>
    </w:p>
    <w:p w14:paraId="5B0C1538" w14:textId="7996E4A6" w:rsidR="004E23AE" w:rsidRDefault="004E23AE" w:rsidP="002D562E">
      <w:pPr>
        <w:pStyle w:val="ListParagraph"/>
        <w:spacing w:line="360" w:lineRule="auto"/>
        <w:jc w:val="both"/>
        <w:rPr>
          <w:rFonts w:cstheme="minorHAnsi"/>
          <w:sz w:val="24"/>
          <w:szCs w:val="24"/>
          <w:lang w:val="en"/>
        </w:rPr>
      </w:pPr>
    </w:p>
    <w:p w14:paraId="2CCEB64F" w14:textId="1134ADDF" w:rsidR="004E23AE" w:rsidRDefault="004E23AE" w:rsidP="002D562E">
      <w:pPr>
        <w:pStyle w:val="ListParagraph"/>
        <w:spacing w:line="360" w:lineRule="auto"/>
        <w:jc w:val="both"/>
        <w:rPr>
          <w:rFonts w:cstheme="minorHAnsi"/>
          <w:sz w:val="24"/>
          <w:szCs w:val="24"/>
          <w:lang w:val="en"/>
        </w:rPr>
      </w:pPr>
    </w:p>
    <w:p w14:paraId="2CFF0E31" w14:textId="77777777" w:rsidR="004E23AE" w:rsidRPr="002D562E" w:rsidRDefault="004E23AE" w:rsidP="002D562E">
      <w:pPr>
        <w:pStyle w:val="ListParagraph"/>
        <w:spacing w:line="360" w:lineRule="auto"/>
        <w:jc w:val="both"/>
        <w:rPr>
          <w:rFonts w:cstheme="minorHAnsi"/>
          <w:sz w:val="24"/>
          <w:szCs w:val="24"/>
          <w:lang w:val="en"/>
        </w:rPr>
      </w:pPr>
    </w:p>
    <w:p w14:paraId="3CB7B688" w14:textId="77777777" w:rsidR="002D562E" w:rsidRPr="002D562E" w:rsidRDefault="002D562E" w:rsidP="002D562E">
      <w:pPr>
        <w:pStyle w:val="ListParagraph"/>
        <w:spacing w:line="360" w:lineRule="auto"/>
        <w:jc w:val="both"/>
        <w:rPr>
          <w:rFonts w:cstheme="minorHAnsi"/>
          <w:b/>
          <w:sz w:val="24"/>
          <w:szCs w:val="24"/>
          <w:lang w:val="en"/>
        </w:rPr>
      </w:pPr>
      <w:proofErr w:type="spellStart"/>
      <w:r w:rsidRPr="002D562E">
        <w:rPr>
          <w:rFonts w:cstheme="minorHAnsi"/>
          <w:b/>
          <w:sz w:val="24"/>
          <w:szCs w:val="24"/>
          <w:lang w:val="en"/>
        </w:rPr>
        <w:lastRenderedPageBreak/>
        <w:t>Kube</w:t>
      </w:r>
      <w:proofErr w:type="spellEnd"/>
      <w:r w:rsidRPr="002D562E">
        <w:rPr>
          <w:rFonts w:cstheme="minorHAnsi"/>
          <w:b/>
          <w:sz w:val="24"/>
          <w:szCs w:val="24"/>
          <w:lang w:val="en"/>
        </w:rPr>
        <w:t xml:space="preserve"> volumes</w:t>
      </w:r>
    </w:p>
    <w:p w14:paraId="6EE24443"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53844028" wp14:editId="139E16CD">
            <wp:extent cx="3190875" cy="2065231"/>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l="8909" t="7435" r="8545" b="16410"/>
                    <a:stretch>
                      <a:fillRect/>
                    </a:stretch>
                  </pic:blipFill>
                  <pic:spPr>
                    <a:xfrm>
                      <a:off x="0" y="0"/>
                      <a:ext cx="3190875" cy="2065231"/>
                    </a:xfrm>
                    <a:prstGeom prst="rect">
                      <a:avLst/>
                    </a:prstGeom>
                    <a:ln/>
                  </pic:spPr>
                </pic:pic>
              </a:graphicData>
            </a:graphic>
          </wp:inline>
        </w:drawing>
      </w:r>
    </w:p>
    <w:p w14:paraId="356D511B" w14:textId="13B83D1B"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t xml:space="preserve">The volumes </w:t>
      </w:r>
      <w:r w:rsidR="004E23AE">
        <w:rPr>
          <w:rFonts w:cstheme="minorHAnsi"/>
          <w:sz w:val="24"/>
          <w:szCs w:val="24"/>
          <w:lang w:val="en"/>
        </w:rPr>
        <w:t>are</w:t>
      </w:r>
      <w:r w:rsidRPr="002D562E">
        <w:rPr>
          <w:rFonts w:cstheme="minorHAnsi"/>
          <w:sz w:val="24"/>
          <w:szCs w:val="24"/>
          <w:lang w:val="en"/>
        </w:rPr>
        <w:t xml:space="preserve"> used when the container terminates, because when it happens, everything that is stored in the container will be gone. </w:t>
      </w:r>
      <w:r w:rsidR="004E23AE">
        <w:rPr>
          <w:rFonts w:cstheme="minorHAnsi"/>
          <w:sz w:val="24"/>
          <w:szCs w:val="24"/>
          <w:lang w:val="en"/>
        </w:rPr>
        <w:t>T</w:t>
      </w:r>
      <w:r w:rsidRPr="002D562E">
        <w:rPr>
          <w:rFonts w:cstheme="minorHAnsi"/>
          <w:sz w:val="24"/>
          <w:szCs w:val="24"/>
          <w:lang w:val="en"/>
        </w:rPr>
        <w:t>he volumes are designed for durable storage to containers.</w:t>
      </w:r>
    </w:p>
    <w:p w14:paraId="3DCD38DF"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ab/>
      </w:r>
    </w:p>
    <w:p w14:paraId="2B4AB4D3" w14:textId="6F2F055A" w:rsidR="002D562E" w:rsidRPr="004E23AE" w:rsidRDefault="002D562E" w:rsidP="004E23AE">
      <w:pPr>
        <w:pStyle w:val="ListParagraph"/>
        <w:spacing w:line="360" w:lineRule="auto"/>
        <w:jc w:val="both"/>
        <w:rPr>
          <w:rFonts w:cstheme="minorHAnsi"/>
          <w:b/>
          <w:sz w:val="24"/>
          <w:szCs w:val="24"/>
          <w:lang w:val="en"/>
        </w:rPr>
      </w:pPr>
      <w:r w:rsidRPr="002D562E">
        <w:rPr>
          <w:rFonts w:cstheme="minorHAnsi"/>
          <w:b/>
          <w:sz w:val="24"/>
          <w:szCs w:val="24"/>
          <w:lang w:val="en"/>
        </w:rPr>
        <w:t xml:space="preserve">Create </w:t>
      </w:r>
      <w:r w:rsidR="004E23AE">
        <w:rPr>
          <w:rFonts w:cstheme="minorHAnsi"/>
          <w:b/>
          <w:sz w:val="24"/>
          <w:szCs w:val="24"/>
          <w:lang w:val="en"/>
        </w:rPr>
        <w:t>M</w:t>
      </w:r>
      <w:r w:rsidRPr="002D562E">
        <w:rPr>
          <w:rFonts w:cstheme="minorHAnsi"/>
          <w:b/>
          <w:sz w:val="24"/>
          <w:szCs w:val="24"/>
          <w:lang w:val="en"/>
        </w:rPr>
        <w:t>y</w:t>
      </w:r>
      <w:r w:rsidR="004E23AE">
        <w:rPr>
          <w:rFonts w:cstheme="minorHAnsi"/>
          <w:b/>
          <w:sz w:val="24"/>
          <w:szCs w:val="24"/>
          <w:lang w:val="en"/>
        </w:rPr>
        <w:t>SQL</w:t>
      </w:r>
      <w:r w:rsidRPr="002D562E">
        <w:rPr>
          <w:rFonts w:cstheme="minorHAnsi"/>
          <w:b/>
          <w:sz w:val="24"/>
          <w:szCs w:val="24"/>
          <w:lang w:val="en"/>
        </w:rPr>
        <w:t xml:space="preserve"> </w:t>
      </w:r>
      <w:r w:rsidR="004E23AE">
        <w:rPr>
          <w:rFonts w:cstheme="minorHAnsi"/>
          <w:b/>
          <w:sz w:val="24"/>
          <w:szCs w:val="24"/>
          <w:lang w:val="en"/>
        </w:rPr>
        <w:t>D</w:t>
      </w:r>
      <w:r w:rsidRPr="002D562E">
        <w:rPr>
          <w:rFonts w:cstheme="minorHAnsi"/>
          <w:b/>
          <w:sz w:val="24"/>
          <w:szCs w:val="24"/>
          <w:lang w:val="en"/>
        </w:rPr>
        <w:t xml:space="preserve">atabase </w:t>
      </w:r>
      <w:r w:rsidR="004E23AE">
        <w:rPr>
          <w:rFonts w:cstheme="minorHAnsi"/>
          <w:b/>
          <w:sz w:val="24"/>
          <w:szCs w:val="24"/>
          <w:lang w:val="en"/>
        </w:rPr>
        <w:t>C</w:t>
      </w:r>
      <w:r w:rsidRPr="002D562E">
        <w:rPr>
          <w:rFonts w:cstheme="minorHAnsi"/>
          <w:b/>
          <w:sz w:val="24"/>
          <w:szCs w:val="24"/>
          <w:lang w:val="en"/>
        </w:rPr>
        <w:t>omponent</w:t>
      </w:r>
    </w:p>
    <w:p w14:paraId="6C07C317" w14:textId="7F445665"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First</w:t>
      </w:r>
      <w:r w:rsidR="004E23AE">
        <w:rPr>
          <w:rFonts w:cstheme="minorHAnsi"/>
          <w:sz w:val="24"/>
          <w:szCs w:val="24"/>
          <w:lang w:val="en"/>
        </w:rPr>
        <w:t>,</w:t>
      </w:r>
      <w:r w:rsidRPr="002D562E">
        <w:rPr>
          <w:rFonts w:cstheme="minorHAnsi"/>
          <w:sz w:val="24"/>
          <w:szCs w:val="24"/>
          <w:lang w:val="en"/>
        </w:rPr>
        <w:t xml:space="preserve"> </w:t>
      </w:r>
      <w:r w:rsidR="004E23AE">
        <w:rPr>
          <w:rFonts w:cstheme="minorHAnsi"/>
          <w:sz w:val="24"/>
          <w:szCs w:val="24"/>
          <w:lang w:val="en"/>
        </w:rPr>
        <w:t xml:space="preserve">I </w:t>
      </w:r>
      <w:r w:rsidRPr="002D562E">
        <w:rPr>
          <w:rFonts w:cstheme="minorHAnsi"/>
          <w:sz w:val="24"/>
          <w:szCs w:val="24"/>
          <w:lang w:val="en"/>
        </w:rPr>
        <w:t>have to create</w:t>
      </w:r>
      <w:r w:rsidR="004E23AE">
        <w:rPr>
          <w:rFonts w:cstheme="minorHAnsi"/>
          <w:sz w:val="24"/>
          <w:szCs w:val="24"/>
          <w:lang w:val="en"/>
        </w:rPr>
        <w:t>/apply</w:t>
      </w:r>
      <w:r w:rsidRPr="002D562E">
        <w:rPr>
          <w:rFonts w:cstheme="minorHAnsi"/>
          <w:sz w:val="24"/>
          <w:szCs w:val="24"/>
          <w:lang w:val="en"/>
        </w:rPr>
        <w:t xml:space="preserve"> the persistent volume claim using this command below:</w:t>
      </w:r>
    </w:p>
    <w:p w14:paraId="00D42B4A"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32DD68E7" wp14:editId="730E22C2">
            <wp:extent cx="4086225" cy="5334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086225" cy="533400"/>
                    </a:xfrm>
                    <a:prstGeom prst="rect">
                      <a:avLst/>
                    </a:prstGeom>
                    <a:ln/>
                  </pic:spPr>
                </pic:pic>
              </a:graphicData>
            </a:graphic>
          </wp:inline>
        </w:drawing>
      </w:r>
    </w:p>
    <w:p w14:paraId="668D78F1" w14:textId="77777777" w:rsidR="002D562E" w:rsidRPr="002D562E" w:rsidRDefault="002D562E" w:rsidP="002D562E">
      <w:pPr>
        <w:pStyle w:val="ListParagraph"/>
        <w:spacing w:line="360" w:lineRule="auto"/>
        <w:jc w:val="both"/>
        <w:rPr>
          <w:rFonts w:cstheme="minorHAnsi"/>
          <w:sz w:val="24"/>
          <w:szCs w:val="24"/>
          <w:lang w:val="en"/>
        </w:rPr>
      </w:pPr>
    </w:p>
    <w:p w14:paraId="5C65A532" w14:textId="701A1F39"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After that, create</w:t>
      </w:r>
      <w:r w:rsidR="004E23AE">
        <w:rPr>
          <w:rFonts w:cstheme="minorHAnsi"/>
          <w:sz w:val="24"/>
          <w:szCs w:val="24"/>
          <w:lang w:val="en"/>
        </w:rPr>
        <w:t>/apply</w:t>
      </w:r>
      <w:r w:rsidRPr="002D562E">
        <w:rPr>
          <w:rFonts w:cstheme="minorHAnsi"/>
          <w:sz w:val="24"/>
          <w:szCs w:val="24"/>
          <w:lang w:val="en"/>
        </w:rPr>
        <w:t xml:space="preserve"> the Database deployment and service.</w:t>
      </w:r>
    </w:p>
    <w:p w14:paraId="27CD20CA" w14:textId="591A2ED2"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00585934" wp14:editId="5862C295">
            <wp:extent cx="2743200" cy="7143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743200" cy="714375"/>
                    </a:xfrm>
                    <a:prstGeom prst="rect">
                      <a:avLst/>
                    </a:prstGeom>
                    <a:ln/>
                  </pic:spPr>
                </pic:pic>
              </a:graphicData>
            </a:graphic>
          </wp:inline>
        </w:drawing>
      </w:r>
    </w:p>
    <w:p w14:paraId="036F9CD5" w14:textId="77777777" w:rsidR="002D562E" w:rsidRPr="002D562E" w:rsidRDefault="002D562E" w:rsidP="002D562E">
      <w:pPr>
        <w:pStyle w:val="ListParagraph"/>
        <w:spacing w:line="360" w:lineRule="auto"/>
        <w:jc w:val="both"/>
        <w:rPr>
          <w:rFonts w:cstheme="minorHAnsi"/>
          <w:sz w:val="24"/>
          <w:szCs w:val="24"/>
          <w:lang w:val="en"/>
        </w:rPr>
      </w:pPr>
    </w:p>
    <w:p w14:paraId="1905E9D1" w14:textId="0AD7831D" w:rsidR="002D562E" w:rsidRPr="004E23AE" w:rsidRDefault="002D562E" w:rsidP="004E23AE">
      <w:pPr>
        <w:pStyle w:val="ListParagraph"/>
        <w:spacing w:line="360" w:lineRule="auto"/>
        <w:jc w:val="both"/>
        <w:rPr>
          <w:rFonts w:cstheme="minorHAnsi"/>
          <w:b/>
          <w:sz w:val="24"/>
          <w:szCs w:val="24"/>
          <w:lang w:val="en"/>
        </w:rPr>
      </w:pPr>
      <w:proofErr w:type="spellStart"/>
      <w:r w:rsidRPr="002D562E">
        <w:rPr>
          <w:rFonts w:cstheme="minorHAnsi"/>
          <w:b/>
          <w:sz w:val="24"/>
          <w:szCs w:val="24"/>
          <w:lang w:val="en"/>
        </w:rPr>
        <w:t>Next</w:t>
      </w:r>
      <w:r w:rsidR="004E23AE">
        <w:rPr>
          <w:rFonts w:cstheme="minorHAnsi"/>
          <w:b/>
          <w:sz w:val="24"/>
          <w:szCs w:val="24"/>
          <w:lang w:val="en"/>
        </w:rPr>
        <w:t>C</w:t>
      </w:r>
      <w:r w:rsidRPr="002D562E">
        <w:rPr>
          <w:rFonts w:cstheme="minorHAnsi"/>
          <w:b/>
          <w:sz w:val="24"/>
          <w:szCs w:val="24"/>
          <w:lang w:val="en"/>
        </w:rPr>
        <w:t>loud</w:t>
      </w:r>
      <w:proofErr w:type="spellEnd"/>
      <w:r w:rsidRPr="002D562E">
        <w:rPr>
          <w:rFonts w:cstheme="minorHAnsi"/>
          <w:b/>
          <w:sz w:val="24"/>
          <w:szCs w:val="24"/>
          <w:lang w:val="en"/>
        </w:rPr>
        <w:t xml:space="preserve"> </w:t>
      </w:r>
      <w:r w:rsidR="004E23AE">
        <w:rPr>
          <w:rFonts w:cstheme="minorHAnsi"/>
          <w:b/>
          <w:sz w:val="24"/>
          <w:szCs w:val="24"/>
          <w:lang w:val="en"/>
        </w:rPr>
        <w:t>S</w:t>
      </w:r>
      <w:r w:rsidRPr="002D562E">
        <w:rPr>
          <w:rFonts w:cstheme="minorHAnsi"/>
          <w:b/>
          <w:sz w:val="24"/>
          <w:szCs w:val="24"/>
          <w:lang w:val="en"/>
        </w:rPr>
        <w:t xml:space="preserve">erver </w:t>
      </w:r>
      <w:r w:rsidR="004E23AE">
        <w:rPr>
          <w:rFonts w:cstheme="minorHAnsi"/>
          <w:b/>
          <w:sz w:val="24"/>
          <w:szCs w:val="24"/>
          <w:lang w:val="en"/>
        </w:rPr>
        <w:t>D</w:t>
      </w:r>
      <w:r w:rsidRPr="002D562E">
        <w:rPr>
          <w:rFonts w:cstheme="minorHAnsi"/>
          <w:b/>
          <w:sz w:val="24"/>
          <w:szCs w:val="24"/>
          <w:lang w:val="en"/>
        </w:rPr>
        <w:t>eployment</w:t>
      </w:r>
    </w:p>
    <w:p w14:paraId="12E7B2CC"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 xml:space="preserve">After the database is running, the next step is to create the Kubernetes config files for the </w:t>
      </w:r>
      <w:proofErr w:type="spellStart"/>
      <w:r w:rsidRPr="002D562E">
        <w:rPr>
          <w:rFonts w:cstheme="minorHAnsi"/>
          <w:sz w:val="24"/>
          <w:szCs w:val="24"/>
          <w:lang w:val="en"/>
        </w:rPr>
        <w:t>nextcloud</w:t>
      </w:r>
      <w:proofErr w:type="spellEnd"/>
      <w:r w:rsidRPr="002D562E">
        <w:rPr>
          <w:rFonts w:cstheme="minorHAnsi"/>
          <w:sz w:val="24"/>
          <w:szCs w:val="24"/>
          <w:lang w:val="en"/>
        </w:rPr>
        <w:t xml:space="preserve"> server components.</w:t>
      </w:r>
    </w:p>
    <w:p w14:paraId="5DC2F49B"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lastRenderedPageBreak/>
        <w:drawing>
          <wp:inline distT="114300" distB="114300" distL="114300" distR="114300" wp14:anchorId="5FCFABCA" wp14:editId="3CFE4E8F">
            <wp:extent cx="5023400" cy="3814763"/>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l="4006" t="2463" r="3685" b="6345"/>
                    <a:stretch>
                      <a:fillRect/>
                    </a:stretch>
                  </pic:blipFill>
                  <pic:spPr>
                    <a:xfrm>
                      <a:off x="0" y="0"/>
                      <a:ext cx="5023400" cy="3814763"/>
                    </a:xfrm>
                    <a:prstGeom prst="rect">
                      <a:avLst/>
                    </a:prstGeom>
                    <a:ln/>
                  </pic:spPr>
                </pic:pic>
              </a:graphicData>
            </a:graphic>
          </wp:inline>
        </w:drawing>
      </w:r>
    </w:p>
    <w:p w14:paraId="1B2EB680" w14:textId="77777777" w:rsidR="002D562E" w:rsidRPr="002D562E" w:rsidRDefault="002D562E" w:rsidP="002D562E">
      <w:pPr>
        <w:pStyle w:val="ListParagraph"/>
        <w:spacing w:line="360" w:lineRule="auto"/>
        <w:jc w:val="both"/>
        <w:rPr>
          <w:rFonts w:cstheme="minorHAnsi"/>
          <w:sz w:val="24"/>
          <w:szCs w:val="24"/>
          <w:lang w:val="en"/>
        </w:rPr>
      </w:pPr>
    </w:p>
    <w:p w14:paraId="53C4171D" w14:textId="7E4D629A" w:rsidR="002D562E" w:rsidRPr="004E23AE" w:rsidRDefault="002D562E" w:rsidP="004E23AE">
      <w:pPr>
        <w:pStyle w:val="ListParagraph"/>
        <w:spacing w:line="360" w:lineRule="auto"/>
        <w:jc w:val="both"/>
        <w:rPr>
          <w:rFonts w:cstheme="minorHAnsi"/>
          <w:b/>
          <w:sz w:val="24"/>
          <w:szCs w:val="24"/>
          <w:lang w:val="en"/>
        </w:rPr>
      </w:pPr>
      <w:r w:rsidRPr="002D562E">
        <w:rPr>
          <w:rFonts w:cstheme="minorHAnsi"/>
          <w:b/>
          <w:sz w:val="24"/>
          <w:szCs w:val="24"/>
          <w:lang w:val="en"/>
        </w:rPr>
        <w:t>Create</w:t>
      </w:r>
      <w:r w:rsidR="004E23AE">
        <w:rPr>
          <w:rFonts w:cstheme="minorHAnsi"/>
          <w:b/>
          <w:sz w:val="24"/>
          <w:szCs w:val="24"/>
          <w:lang w:val="en"/>
        </w:rPr>
        <w:t>/Apply</w:t>
      </w:r>
      <w:r w:rsidRPr="002D562E">
        <w:rPr>
          <w:rFonts w:cstheme="minorHAnsi"/>
          <w:b/>
          <w:sz w:val="24"/>
          <w:szCs w:val="24"/>
          <w:lang w:val="en"/>
        </w:rPr>
        <w:t xml:space="preserve"> </w:t>
      </w:r>
      <w:proofErr w:type="spellStart"/>
      <w:r w:rsidR="004E23AE">
        <w:rPr>
          <w:rFonts w:cstheme="minorHAnsi"/>
          <w:b/>
          <w:sz w:val="24"/>
          <w:szCs w:val="24"/>
          <w:lang w:val="en"/>
        </w:rPr>
        <w:t>N</w:t>
      </w:r>
      <w:r w:rsidRPr="002D562E">
        <w:rPr>
          <w:rFonts w:cstheme="minorHAnsi"/>
          <w:b/>
          <w:sz w:val="24"/>
          <w:szCs w:val="24"/>
          <w:lang w:val="en"/>
        </w:rPr>
        <w:t>ext</w:t>
      </w:r>
      <w:r w:rsidR="004E23AE">
        <w:rPr>
          <w:rFonts w:cstheme="minorHAnsi"/>
          <w:b/>
          <w:sz w:val="24"/>
          <w:szCs w:val="24"/>
          <w:lang w:val="en"/>
        </w:rPr>
        <w:t>C</w:t>
      </w:r>
      <w:r w:rsidRPr="002D562E">
        <w:rPr>
          <w:rFonts w:cstheme="minorHAnsi"/>
          <w:b/>
          <w:sz w:val="24"/>
          <w:szCs w:val="24"/>
          <w:lang w:val="en"/>
        </w:rPr>
        <w:t>loud</w:t>
      </w:r>
      <w:proofErr w:type="spellEnd"/>
      <w:r w:rsidRPr="002D562E">
        <w:rPr>
          <w:rFonts w:cstheme="minorHAnsi"/>
          <w:b/>
          <w:sz w:val="24"/>
          <w:szCs w:val="24"/>
          <w:lang w:val="en"/>
        </w:rPr>
        <w:t xml:space="preserve"> </w:t>
      </w:r>
      <w:r w:rsidR="004E23AE">
        <w:rPr>
          <w:rFonts w:cstheme="minorHAnsi"/>
          <w:b/>
          <w:sz w:val="24"/>
          <w:szCs w:val="24"/>
          <w:lang w:val="en"/>
        </w:rPr>
        <w:t>S</w:t>
      </w:r>
      <w:r w:rsidRPr="002D562E">
        <w:rPr>
          <w:rFonts w:cstheme="minorHAnsi"/>
          <w:b/>
          <w:sz w:val="24"/>
          <w:szCs w:val="24"/>
          <w:lang w:val="en"/>
        </w:rPr>
        <w:t>erver</w:t>
      </w:r>
    </w:p>
    <w:p w14:paraId="337D6D9B" w14:textId="7645D1F7"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t xml:space="preserve">To create the </w:t>
      </w:r>
      <w:proofErr w:type="spellStart"/>
      <w:r w:rsidRPr="002D562E">
        <w:rPr>
          <w:rFonts w:cstheme="minorHAnsi"/>
          <w:sz w:val="24"/>
          <w:szCs w:val="24"/>
          <w:lang w:val="en"/>
        </w:rPr>
        <w:t>Next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server development and service, run this command in the same directory as before.</w:t>
      </w:r>
    </w:p>
    <w:p w14:paraId="3540264A" w14:textId="636AB741" w:rsidR="002D562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03188631" wp14:editId="5EE0A8CA">
            <wp:extent cx="2971800" cy="112395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2971800" cy="1123950"/>
                    </a:xfrm>
                    <a:prstGeom prst="rect">
                      <a:avLst/>
                    </a:prstGeom>
                    <a:ln/>
                  </pic:spPr>
                </pic:pic>
              </a:graphicData>
            </a:graphic>
          </wp:inline>
        </w:drawing>
      </w:r>
    </w:p>
    <w:p w14:paraId="10052364" w14:textId="302B6096" w:rsidR="004E23AE" w:rsidRDefault="004E23AE" w:rsidP="004E23AE">
      <w:pPr>
        <w:pStyle w:val="ListParagraph"/>
        <w:spacing w:line="360" w:lineRule="auto"/>
        <w:jc w:val="both"/>
        <w:rPr>
          <w:rFonts w:cstheme="minorHAnsi"/>
          <w:sz w:val="24"/>
          <w:szCs w:val="24"/>
          <w:lang w:val="en"/>
        </w:rPr>
      </w:pPr>
    </w:p>
    <w:p w14:paraId="0B25293F" w14:textId="2BAC05B1" w:rsidR="004E23AE" w:rsidRDefault="004E23AE" w:rsidP="004E23AE">
      <w:pPr>
        <w:pStyle w:val="ListParagraph"/>
        <w:spacing w:line="360" w:lineRule="auto"/>
        <w:jc w:val="both"/>
        <w:rPr>
          <w:rFonts w:cstheme="minorHAnsi"/>
          <w:sz w:val="24"/>
          <w:szCs w:val="24"/>
          <w:lang w:val="en"/>
        </w:rPr>
      </w:pPr>
    </w:p>
    <w:p w14:paraId="01632CCC" w14:textId="54BA4B40" w:rsidR="004E23AE" w:rsidRDefault="004E23AE" w:rsidP="004E23AE">
      <w:pPr>
        <w:pStyle w:val="ListParagraph"/>
        <w:spacing w:line="360" w:lineRule="auto"/>
        <w:jc w:val="both"/>
        <w:rPr>
          <w:rFonts w:cstheme="minorHAnsi"/>
          <w:sz w:val="24"/>
          <w:szCs w:val="24"/>
          <w:lang w:val="en"/>
        </w:rPr>
      </w:pPr>
    </w:p>
    <w:p w14:paraId="09E5B87C" w14:textId="4CE33102" w:rsidR="004E23AE" w:rsidRDefault="004E23AE" w:rsidP="004E23AE">
      <w:pPr>
        <w:pStyle w:val="ListParagraph"/>
        <w:spacing w:line="360" w:lineRule="auto"/>
        <w:jc w:val="both"/>
        <w:rPr>
          <w:rFonts w:cstheme="minorHAnsi"/>
          <w:sz w:val="24"/>
          <w:szCs w:val="24"/>
          <w:lang w:val="en"/>
        </w:rPr>
      </w:pPr>
    </w:p>
    <w:p w14:paraId="42DBE9E6" w14:textId="09A90409" w:rsidR="004E23AE" w:rsidRDefault="004E23AE" w:rsidP="004E23AE">
      <w:pPr>
        <w:pStyle w:val="ListParagraph"/>
        <w:spacing w:line="360" w:lineRule="auto"/>
        <w:jc w:val="both"/>
        <w:rPr>
          <w:rFonts w:cstheme="minorHAnsi"/>
          <w:sz w:val="24"/>
          <w:szCs w:val="24"/>
          <w:lang w:val="en"/>
        </w:rPr>
      </w:pPr>
    </w:p>
    <w:p w14:paraId="340C7AD4" w14:textId="5DD0DB46" w:rsidR="004E23AE" w:rsidRDefault="004E23AE" w:rsidP="004E23AE">
      <w:pPr>
        <w:pStyle w:val="ListParagraph"/>
        <w:spacing w:line="360" w:lineRule="auto"/>
        <w:jc w:val="both"/>
        <w:rPr>
          <w:rFonts w:cstheme="minorHAnsi"/>
          <w:sz w:val="24"/>
          <w:szCs w:val="24"/>
          <w:lang w:val="en"/>
        </w:rPr>
      </w:pPr>
    </w:p>
    <w:p w14:paraId="3078F87A" w14:textId="2BE13750" w:rsidR="004E23AE" w:rsidRDefault="004E23AE" w:rsidP="004E23AE">
      <w:pPr>
        <w:pStyle w:val="ListParagraph"/>
        <w:spacing w:line="360" w:lineRule="auto"/>
        <w:jc w:val="both"/>
        <w:rPr>
          <w:rFonts w:cstheme="minorHAnsi"/>
          <w:sz w:val="24"/>
          <w:szCs w:val="24"/>
          <w:lang w:val="en"/>
        </w:rPr>
      </w:pPr>
    </w:p>
    <w:p w14:paraId="7A13CD7A" w14:textId="64BEC438" w:rsidR="004E23AE" w:rsidRDefault="004E23AE" w:rsidP="004E23AE">
      <w:pPr>
        <w:pStyle w:val="ListParagraph"/>
        <w:spacing w:line="360" w:lineRule="auto"/>
        <w:jc w:val="both"/>
        <w:rPr>
          <w:rFonts w:cstheme="minorHAnsi"/>
          <w:sz w:val="24"/>
          <w:szCs w:val="24"/>
          <w:lang w:val="en"/>
        </w:rPr>
      </w:pPr>
    </w:p>
    <w:p w14:paraId="057A7EC6" w14:textId="77777777" w:rsidR="004E23AE" w:rsidRPr="004E23AE" w:rsidRDefault="004E23AE" w:rsidP="004E23AE">
      <w:pPr>
        <w:pStyle w:val="ListParagraph"/>
        <w:spacing w:line="360" w:lineRule="auto"/>
        <w:jc w:val="both"/>
        <w:rPr>
          <w:rFonts w:cstheme="minorHAnsi"/>
          <w:sz w:val="24"/>
          <w:szCs w:val="24"/>
          <w:lang w:val="en"/>
        </w:rPr>
      </w:pPr>
    </w:p>
    <w:p w14:paraId="7909C4A3" w14:textId="77777777" w:rsidR="002D562E" w:rsidRP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lastRenderedPageBreak/>
        <w:t>Kubernetes ingress</w:t>
      </w:r>
    </w:p>
    <w:p w14:paraId="06C9A6AA"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6BB846EB" wp14:editId="178587AE">
            <wp:extent cx="4743546" cy="525303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43546" cy="5253038"/>
                    </a:xfrm>
                    <a:prstGeom prst="rect">
                      <a:avLst/>
                    </a:prstGeom>
                    <a:ln/>
                  </pic:spPr>
                </pic:pic>
              </a:graphicData>
            </a:graphic>
          </wp:inline>
        </w:drawing>
      </w:r>
    </w:p>
    <w:p w14:paraId="628E52C6" w14:textId="5E83666E"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t xml:space="preserve">What </w:t>
      </w:r>
      <w:r w:rsidR="004E23AE">
        <w:rPr>
          <w:rFonts w:cstheme="minorHAnsi"/>
          <w:sz w:val="24"/>
          <w:szCs w:val="24"/>
          <w:lang w:val="en"/>
        </w:rPr>
        <w:t xml:space="preserve">I am </w:t>
      </w:r>
      <w:r w:rsidRPr="002D562E">
        <w:rPr>
          <w:rFonts w:cstheme="minorHAnsi"/>
          <w:sz w:val="24"/>
          <w:szCs w:val="24"/>
          <w:lang w:val="en"/>
        </w:rPr>
        <w:t xml:space="preserve">going to do right now is configure the database-related environment variables on the </w:t>
      </w:r>
      <w:proofErr w:type="spellStart"/>
      <w:r w:rsidRPr="002D562E">
        <w:rPr>
          <w:rFonts w:cstheme="minorHAnsi"/>
          <w:sz w:val="24"/>
          <w:szCs w:val="24"/>
          <w:lang w:val="en"/>
        </w:rPr>
        <w:t>Next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web page. First thing that we have to do is make the </w:t>
      </w:r>
      <w:proofErr w:type="spellStart"/>
      <w:r w:rsidRPr="002D562E">
        <w:rPr>
          <w:rFonts w:cstheme="minorHAnsi"/>
          <w:sz w:val="24"/>
          <w:szCs w:val="24"/>
          <w:lang w:val="en"/>
        </w:rPr>
        <w:t>Next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server browser-accessible. By default, clients outside of the cluster cannot communicate with pods inside of the cluster. The way that we are going to solve this is by creating a Kubernetes Ingress object. It will allow external clients to connect with the </w:t>
      </w:r>
      <w:proofErr w:type="spellStart"/>
      <w:r w:rsidRPr="002D562E">
        <w:rPr>
          <w:rFonts w:cstheme="minorHAnsi"/>
          <w:sz w:val="24"/>
          <w:szCs w:val="24"/>
          <w:lang w:val="en"/>
        </w:rPr>
        <w:t>Next</w:t>
      </w:r>
      <w:r w:rsidR="004E23AE">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server in our cluster.</w:t>
      </w:r>
    </w:p>
    <w:p w14:paraId="090A6397" w14:textId="71FD7E2C" w:rsidR="002D562E" w:rsidRDefault="002D562E" w:rsidP="002D562E">
      <w:pPr>
        <w:pStyle w:val="ListParagraph"/>
        <w:spacing w:line="360" w:lineRule="auto"/>
        <w:jc w:val="both"/>
        <w:rPr>
          <w:rFonts w:cstheme="minorHAnsi"/>
          <w:sz w:val="24"/>
          <w:szCs w:val="24"/>
          <w:lang w:val="en"/>
        </w:rPr>
      </w:pPr>
    </w:p>
    <w:p w14:paraId="24DE53A0" w14:textId="003ADB80" w:rsidR="004E23AE" w:rsidRDefault="004E23AE" w:rsidP="002D562E">
      <w:pPr>
        <w:pStyle w:val="ListParagraph"/>
        <w:spacing w:line="360" w:lineRule="auto"/>
        <w:jc w:val="both"/>
        <w:rPr>
          <w:rFonts w:cstheme="minorHAnsi"/>
          <w:sz w:val="24"/>
          <w:szCs w:val="24"/>
          <w:lang w:val="en"/>
        </w:rPr>
      </w:pPr>
    </w:p>
    <w:p w14:paraId="6D035DB7" w14:textId="352F39BB" w:rsidR="004E23AE" w:rsidRDefault="004E23AE" w:rsidP="002D562E">
      <w:pPr>
        <w:pStyle w:val="ListParagraph"/>
        <w:spacing w:line="360" w:lineRule="auto"/>
        <w:jc w:val="both"/>
        <w:rPr>
          <w:rFonts w:cstheme="minorHAnsi"/>
          <w:sz w:val="24"/>
          <w:szCs w:val="24"/>
          <w:lang w:val="en"/>
        </w:rPr>
      </w:pPr>
    </w:p>
    <w:p w14:paraId="6FC693B9" w14:textId="301E036A" w:rsidR="004E23AE" w:rsidRDefault="004E23AE" w:rsidP="002D562E">
      <w:pPr>
        <w:pStyle w:val="ListParagraph"/>
        <w:spacing w:line="360" w:lineRule="auto"/>
        <w:jc w:val="both"/>
        <w:rPr>
          <w:rFonts w:cstheme="minorHAnsi"/>
          <w:sz w:val="24"/>
          <w:szCs w:val="24"/>
          <w:lang w:val="en"/>
        </w:rPr>
      </w:pPr>
    </w:p>
    <w:p w14:paraId="0A75BFDE" w14:textId="77777777" w:rsidR="004E23AE" w:rsidRPr="002D562E" w:rsidRDefault="004E23AE" w:rsidP="002D562E">
      <w:pPr>
        <w:pStyle w:val="ListParagraph"/>
        <w:spacing w:line="360" w:lineRule="auto"/>
        <w:jc w:val="both"/>
        <w:rPr>
          <w:rFonts w:cstheme="minorHAnsi"/>
          <w:sz w:val="24"/>
          <w:szCs w:val="24"/>
          <w:lang w:val="en"/>
        </w:rPr>
      </w:pPr>
    </w:p>
    <w:p w14:paraId="6E9B57FE" w14:textId="46D3ED6B" w:rsidR="002D562E" w:rsidRP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lastRenderedPageBreak/>
        <w:t xml:space="preserve">Enable </w:t>
      </w:r>
      <w:r w:rsidR="004E23AE">
        <w:rPr>
          <w:rFonts w:cstheme="minorHAnsi"/>
          <w:b/>
          <w:sz w:val="24"/>
          <w:szCs w:val="24"/>
          <w:lang w:val="en"/>
        </w:rPr>
        <w:t>I</w:t>
      </w:r>
      <w:r w:rsidRPr="002D562E">
        <w:rPr>
          <w:rFonts w:cstheme="minorHAnsi"/>
          <w:b/>
          <w:sz w:val="24"/>
          <w:szCs w:val="24"/>
          <w:lang w:val="en"/>
        </w:rPr>
        <w:t xml:space="preserve">ngress </w:t>
      </w:r>
      <w:r w:rsidR="004E23AE">
        <w:rPr>
          <w:rFonts w:cstheme="minorHAnsi"/>
          <w:b/>
          <w:sz w:val="24"/>
          <w:szCs w:val="24"/>
          <w:lang w:val="en"/>
        </w:rPr>
        <w:t>A</w:t>
      </w:r>
      <w:r w:rsidRPr="002D562E">
        <w:rPr>
          <w:rFonts w:cstheme="minorHAnsi"/>
          <w:b/>
          <w:sz w:val="24"/>
          <w:szCs w:val="24"/>
          <w:lang w:val="en"/>
        </w:rPr>
        <w:t>ddon</w:t>
      </w:r>
    </w:p>
    <w:p w14:paraId="588B97B2"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78B2DDAC" wp14:editId="00EF09EC">
            <wp:extent cx="3743166" cy="6205538"/>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3743166" cy="6205538"/>
                    </a:xfrm>
                    <a:prstGeom prst="rect">
                      <a:avLst/>
                    </a:prstGeom>
                    <a:ln/>
                  </pic:spPr>
                </pic:pic>
              </a:graphicData>
            </a:graphic>
          </wp:inline>
        </w:drawing>
      </w:r>
    </w:p>
    <w:p w14:paraId="4400997E" w14:textId="22AB0C59" w:rsidR="002D562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t xml:space="preserve">For creating the ingress object, </w:t>
      </w:r>
      <w:r w:rsidR="004E23AE">
        <w:rPr>
          <w:rFonts w:cstheme="minorHAnsi"/>
          <w:sz w:val="24"/>
          <w:szCs w:val="24"/>
          <w:lang w:val="en"/>
        </w:rPr>
        <w:t>I</w:t>
      </w:r>
      <w:r w:rsidRPr="002D562E">
        <w:rPr>
          <w:rFonts w:cstheme="minorHAnsi"/>
          <w:sz w:val="24"/>
          <w:szCs w:val="24"/>
          <w:lang w:val="en"/>
        </w:rPr>
        <w:t xml:space="preserve"> have to enable the ingress on </w:t>
      </w:r>
      <w:r w:rsidR="004E23AE">
        <w:rPr>
          <w:rFonts w:cstheme="minorHAnsi"/>
          <w:sz w:val="24"/>
          <w:szCs w:val="24"/>
          <w:lang w:val="en"/>
        </w:rPr>
        <w:t xml:space="preserve">the </w:t>
      </w:r>
      <w:r w:rsidRPr="002D562E">
        <w:rPr>
          <w:rFonts w:cstheme="minorHAnsi"/>
          <w:sz w:val="24"/>
          <w:szCs w:val="24"/>
          <w:lang w:val="en"/>
        </w:rPr>
        <w:t xml:space="preserve">cluster, because the ingress is disable by default. For doing it, </w:t>
      </w:r>
      <w:r w:rsidR="004E23AE">
        <w:rPr>
          <w:rFonts w:cstheme="minorHAnsi"/>
          <w:sz w:val="24"/>
          <w:szCs w:val="24"/>
          <w:lang w:val="en"/>
        </w:rPr>
        <w:t>I</w:t>
      </w:r>
      <w:r w:rsidRPr="002D562E">
        <w:rPr>
          <w:rFonts w:cstheme="minorHAnsi"/>
          <w:sz w:val="24"/>
          <w:szCs w:val="24"/>
          <w:lang w:val="en"/>
        </w:rPr>
        <w:t xml:space="preserve"> use the commands above.</w:t>
      </w:r>
    </w:p>
    <w:p w14:paraId="1705746C" w14:textId="77777777" w:rsidR="004E23AE" w:rsidRPr="004E23AE" w:rsidRDefault="004E23AE" w:rsidP="004E23AE">
      <w:pPr>
        <w:pStyle w:val="ListParagraph"/>
        <w:spacing w:line="360" w:lineRule="auto"/>
        <w:jc w:val="both"/>
        <w:rPr>
          <w:rFonts w:cstheme="minorHAnsi"/>
          <w:sz w:val="24"/>
          <w:szCs w:val="24"/>
          <w:lang w:val="en"/>
        </w:rPr>
      </w:pPr>
    </w:p>
    <w:p w14:paraId="660D59D4" w14:textId="77777777" w:rsidR="002D562E" w:rsidRPr="002D562E" w:rsidRDefault="002D562E" w:rsidP="002D562E">
      <w:pPr>
        <w:pStyle w:val="ListParagraph"/>
        <w:spacing w:line="360" w:lineRule="auto"/>
        <w:jc w:val="both"/>
        <w:rPr>
          <w:rFonts w:cstheme="minorHAnsi"/>
          <w:b/>
          <w:sz w:val="24"/>
          <w:szCs w:val="24"/>
          <w:lang w:val="en"/>
        </w:rPr>
      </w:pPr>
      <w:r w:rsidRPr="002D562E">
        <w:rPr>
          <w:rFonts w:cstheme="minorHAnsi"/>
          <w:b/>
          <w:sz w:val="24"/>
          <w:szCs w:val="24"/>
          <w:lang w:val="en"/>
        </w:rPr>
        <w:t>Create ingress object</w:t>
      </w:r>
    </w:p>
    <w:p w14:paraId="7CC4A1B1" w14:textId="75E66496" w:rsidR="002D562E" w:rsidRPr="002D562E" w:rsidRDefault="002D562E" w:rsidP="004E23AE">
      <w:pPr>
        <w:pStyle w:val="ListParagraph"/>
        <w:spacing w:line="360" w:lineRule="auto"/>
        <w:rPr>
          <w:rFonts w:cstheme="minorHAnsi"/>
          <w:sz w:val="24"/>
          <w:szCs w:val="24"/>
          <w:lang w:val="en"/>
        </w:rPr>
      </w:pPr>
      <w:r w:rsidRPr="002D562E">
        <w:rPr>
          <w:rFonts w:cstheme="minorHAnsi"/>
          <w:sz w:val="24"/>
          <w:szCs w:val="24"/>
          <w:lang w:val="en"/>
        </w:rPr>
        <w:t>To create</w:t>
      </w:r>
      <w:r w:rsidR="004E23AE">
        <w:rPr>
          <w:rFonts w:cstheme="minorHAnsi"/>
          <w:sz w:val="24"/>
          <w:szCs w:val="24"/>
          <w:lang w:val="en"/>
        </w:rPr>
        <w:t>/apply</w:t>
      </w:r>
      <w:r w:rsidRPr="002D562E">
        <w:rPr>
          <w:rFonts w:cstheme="minorHAnsi"/>
          <w:sz w:val="24"/>
          <w:szCs w:val="24"/>
          <w:lang w:val="en"/>
        </w:rPr>
        <w:t xml:space="preserve"> the ingress object, </w:t>
      </w:r>
      <w:r w:rsidR="004E23AE">
        <w:rPr>
          <w:rFonts w:cstheme="minorHAnsi"/>
          <w:sz w:val="24"/>
          <w:szCs w:val="24"/>
          <w:lang w:val="en"/>
        </w:rPr>
        <w:t>use same command as before</w:t>
      </w:r>
    </w:p>
    <w:p w14:paraId="1609C456" w14:textId="1EEFA42F" w:rsidR="002D562E" w:rsidRPr="004E23AE" w:rsidRDefault="002D562E" w:rsidP="004E23A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6D5C4EB7" wp14:editId="0944B43A">
            <wp:extent cx="5943600" cy="774700"/>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774700"/>
                    </a:xfrm>
                    <a:prstGeom prst="rect">
                      <a:avLst/>
                    </a:prstGeom>
                    <a:ln/>
                  </pic:spPr>
                </pic:pic>
              </a:graphicData>
            </a:graphic>
          </wp:inline>
        </w:drawing>
      </w:r>
    </w:p>
    <w:p w14:paraId="036F3478" w14:textId="588EE61E" w:rsidR="002D562E" w:rsidRPr="004E23AE" w:rsidRDefault="002D562E" w:rsidP="004E23AE">
      <w:pPr>
        <w:pStyle w:val="ListParagraph"/>
        <w:spacing w:line="360" w:lineRule="auto"/>
        <w:jc w:val="both"/>
        <w:rPr>
          <w:rFonts w:cstheme="minorHAnsi"/>
          <w:b/>
          <w:sz w:val="24"/>
          <w:szCs w:val="24"/>
          <w:lang w:val="en"/>
        </w:rPr>
      </w:pPr>
      <w:r w:rsidRPr="002D562E">
        <w:rPr>
          <w:rFonts w:cstheme="minorHAnsi"/>
          <w:b/>
          <w:sz w:val="24"/>
          <w:szCs w:val="24"/>
          <w:lang w:val="en"/>
        </w:rPr>
        <w:lastRenderedPageBreak/>
        <w:t>Update host file</w:t>
      </w:r>
    </w:p>
    <w:p w14:paraId="5C3CA307" w14:textId="682F8A8A" w:rsidR="002D562E" w:rsidRPr="002D562E" w:rsidRDefault="004E23AE" w:rsidP="002D562E">
      <w:pPr>
        <w:pStyle w:val="ListParagraph"/>
        <w:spacing w:line="360" w:lineRule="auto"/>
        <w:jc w:val="both"/>
        <w:rPr>
          <w:rFonts w:cstheme="minorHAnsi"/>
          <w:sz w:val="24"/>
          <w:szCs w:val="24"/>
          <w:lang w:val="en"/>
        </w:rPr>
      </w:pPr>
      <w:r>
        <w:rPr>
          <w:rFonts w:cstheme="minorHAnsi"/>
          <w:sz w:val="24"/>
          <w:szCs w:val="24"/>
          <w:lang w:val="en"/>
        </w:rPr>
        <w:t>I</w:t>
      </w:r>
      <w:r w:rsidR="002D562E" w:rsidRPr="002D562E">
        <w:rPr>
          <w:rFonts w:cstheme="minorHAnsi"/>
          <w:sz w:val="24"/>
          <w:szCs w:val="24"/>
          <w:lang w:val="en"/>
        </w:rPr>
        <w:t xml:space="preserve"> have to map the IP address to </w:t>
      </w:r>
      <w:r>
        <w:rPr>
          <w:rFonts w:cstheme="minorHAnsi"/>
          <w:sz w:val="24"/>
          <w:szCs w:val="24"/>
          <w:lang w:val="en"/>
        </w:rPr>
        <w:t>my</w:t>
      </w:r>
      <w:r w:rsidR="002D562E" w:rsidRPr="002D562E">
        <w:rPr>
          <w:rFonts w:cstheme="minorHAnsi"/>
          <w:sz w:val="24"/>
          <w:szCs w:val="24"/>
          <w:lang w:val="en"/>
        </w:rPr>
        <w:t xml:space="preserve"> </w:t>
      </w:r>
      <w:proofErr w:type="spellStart"/>
      <w:r>
        <w:rPr>
          <w:rFonts w:cstheme="minorHAnsi"/>
          <w:sz w:val="24"/>
          <w:szCs w:val="24"/>
          <w:lang w:val="en"/>
        </w:rPr>
        <w:t>m</w:t>
      </w:r>
      <w:r w:rsidR="002D562E" w:rsidRPr="002D562E">
        <w:rPr>
          <w:rFonts w:cstheme="minorHAnsi"/>
          <w:sz w:val="24"/>
          <w:szCs w:val="24"/>
          <w:lang w:val="en"/>
        </w:rPr>
        <w:t>inikube</w:t>
      </w:r>
      <w:proofErr w:type="spellEnd"/>
      <w:r w:rsidR="002D562E" w:rsidRPr="002D562E">
        <w:rPr>
          <w:rFonts w:cstheme="minorHAnsi"/>
          <w:sz w:val="24"/>
          <w:szCs w:val="24"/>
          <w:lang w:val="en"/>
        </w:rPr>
        <w:t xml:space="preserve"> node. Because when </w:t>
      </w:r>
      <w:r>
        <w:rPr>
          <w:rFonts w:cstheme="minorHAnsi"/>
          <w:sz w:val="24"/>
          <w:szCs w:val="24"/>
          <w:lang w:val="en"/>
        </w:rPr>
        <w:t>I</w:t>
      </w:r>
      <w:r w:rsidR="002D562E" w:rsidRPr="002D562E">
        <w:rPr>
          <w:rFonts w:cstheme="minorHAnsi"/>
          <w:sz w:val="24"/>
          <w:szCs w:val="24"/>
          <w:lang w:val="en"/>
        </w:rPr>
        <w:t xml:space="preserve"> </w:t>
      </w:r>
      <w:r>
        <w:rPr>
          <w:rFonts w:cstheme="minorHAnsi"/>
          <w:sz w:val="24"/>
          <w:szCs w:val="24"/>
          <w:lang w:val="en"/>
        </w:rPr>
        <w:t xml:space="preserve">did </w:t>
      </w:r>
      <w:r w:rsidR="002D562E" w:rsidRPr="002D562E">
        <w:rPr>
          <w:rFonts w:cstheme="minorHAnsi"/>
          <w:sz w:val="24"/>
          <w:szCs w:val="24"/>
          <w:lang w:val="en"/>
        </w:rPr>
        <w:t>not do that, it would show a 404 error because there is nothing there.</w:t>
      </w:r>
    </w:p>
    <w:p w14:paraId="1D472FAB"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2BC2C9BF" wp14:editId="6AC27276">
            <wp:extent cx="2647950" cy="66675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647950" cy="666750"/>
                    </a:xfrm>
                    <a:prstGeom prst="rect">
                      <a:avLst/>
                    </a:prstGeom>
                    <a:ln/>
                  </pic:spPr>
                </pic:pic>
              </a:graphicData>
            </a:graphic>
          </wp:inline>
        </w:drawing>
      </w:r>
    </w:p>
    <w:p w14:paraId="4EFC6AB8" w14:textId="77777777" w:rsidR="002D562E" w:rsidRPr="002D562E" w:rsidRDefault="002D562E" w:rsidP="002D562E">
      <w:pPr>
        <w:pStyle w:val="ListParagraph"/>
        <w:spacing w:line="360" w:lineRule="auto"/>
        <w:jc w:val="both"/>
        <w:rPr>
          <w:rFonts w:cstheme="minorHAnsi"/>
          <w:sz w:val="24"/>
          <w:szCs w:val="24"/>
          <w:lang w:val="en"/>
        </w:rPr>
      </w:pPr>
    </w:p>
    <w:p w14:paraId="4496E624"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 xml:space="preserve">Editing host and add </w:t>
      </w:r>
      <w:proofErr w:type="spellStart"/>
      <w:r w:rsidRPr="002D562E">
        <w:rPr>
          <w:rFonts w:cstheme="minorHAnsi"/>
          <w:sz w:val="24"/>
          <w:szCs w:val="24"/>
          <w:lang w:val="en"/>
        </w:rPr>
        <w:t>kube</w:t>
      </w:r>
      <w:proofErr w:type="spellEnd"/>
      <w:r w:rsidRPr="002D562E">
        <w:rPr>
          <w:rFonts w:cstheme="minorHAnsi"/>
          <w:sz w:val="24"/>
          <w:szCs w:val="24"/>
          <w:lang w:val="en"/>
        </w:rPr>
        <w:t xml:space="preserve"> </w:t>
      </w:r>
      <w:proofErr w:type="spellStart"/>
      <w:r w:rsidRPr="002D562E">
        <w:rPr>
          <w:rFonts w:cstheme="minorHAnsi"/>
          <w:sz w:val="24"/>
          <w:szCs w:val="24"/>
          <w:lang w:val="en"/>
        </w:rPr>
        <w:t>ip</w:t>
      </w:r>
      <w:proofErr w:type="spellEnd"/>
      <w:r w:rsidRPr="002D562E">
        <w:rPr>
          <w:rFonts w:cstheme="minorHAnsi"/>
          <w:sz w:val="24"/>
          <w:szCs w:val="24"/>
          <w:lang w:val="en"/>
        </w:rPr>
        <w:t xml:space="preserve"> to host </w:t>
      </w:r>
      <w:proofErr w:type="spellStart"/>
      <w:proofErr w:type="gramStart"/>
      <w:r w:rsidRPr="002D562E">
        <w:rPr>
          <w:rFonts w:cstheme="minorHAnsi"/>
          <w:sz w:val="24"/>
          <w:szCs w:val="24"/>
          <w:lang w:val="en"/>
        </w:rPr>
        <w:t>files.mysite</w:t>
      </w:r>
      <w:proofErr w:type="gramEnd"/>
      <w:r w:rsidRPr="002D562E">
        <w:rPr>
          <w:rFonts w:cstheme="minorHAnsi"/>
          <w:sz w:val="24"/>
          <w:szCs w:val="24"/>
          <w:lang w:val="en"/>
        </w:rPr>
        <w:t>.test</w:t>
      </w:r>
      <w:proofErr w:type="spellEnd"/>
    </w:p>
    <w:p w14:paraId="6C07CFFD" w14:textId="77777777"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drawing>
          <wp:inline distT="114300" distB="114300" distL="114300" distR="114300" wp14:anchorId="40ADFD0C" wp14:editId="6DD18994">
            <wp:extent cx="5162550" cy="3356173"/>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l="6730" t="5598" r="6410" b="13470"/>
                    <a:stretch>
                      <a:fillRect/>
                    </a:stretch>
                  </pic:blipFill>
                  <pic:spPr>
                    <a:xfrm>
                      <a:off x="0" y="0"/>
                      <a:ext cx="5162550" cy="3356173"/>
                    </a:xfrm>
                    <a:prstGeom prst="rect">
                      <a:avLst/>
                    </a:prstGeom>
                    <a:ln/>
                  </pic:spPr>
                </pic:pic>
              </a:graphicData>
            </a:graphic>
          </wp:inline>
        </w:drawing>
      </w:r>
    </w:p>
    <w:p w14:paraId="02C2FFBF" w14:textId="77777777" w:rsidR="002D562E" w:rsidRPr="002D562E" w:rsidRDefault="002D562E" w:rsidP="002D562E">
      <w:pPr>
        <w:pStyle w:val="ListParagraph"/>
        <w:spacing w:line="360" w:lineRule="auto"/>
        <w:jc w:val="both"/>
        <w:rPr>
          <w:rFonts w:cstheme="minorHAnsi"/>
          <w:sz w:val="24"/>
          <w:szCs w:val="24"/>
          <w:lang w:val="en"/>
        </w:rPr>
      </w:pPr>
    </w:p>
    <w:p w14:paraId="7B588C60" w14:textId="225E05C9" w:rsidR="002D562E" w:rsidRPr="00767609" w:rsidRDefault="002D562E" w:rsidP="00767609">
      <w:pPr>
        <w:pStyle w:val="ListParagraph"/>
        <w:spacing w:line="360" w:lineRule="auto"/>
        <w:jc w:val="both"/>
        <w:rPr>
          <w:rFonts w:cstheme="minorHAnsi"/>
          <w:sz w:val="24"/>
          <w:szCs w:val="24"/>
          <w:lang w:val="en"/>
        </w:rPr>
      </w:pPr>
      <w:r w:rsidRPr="002D562E">
        <w:rPr>
          <w:rFonts w:cstheme="minorHAnsi"/>
          <w:sz w:val="24"/>
          <w:szCs w:val="24"/>
          <w:lang w:val="en"/>
        </w:rPr>
        <w:lastRenderedPageBreak/>
        <w:drawing>
          <wp:inline distT="114300" distB="114300" distL="114300" distR="114300" wp14:anchorId="1A97D2E7" wp14:editId="4D829D31">
            <wp:extent cx="5943600" cy="34163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5943600" cy="3416300"/>
                    </a:xfrm>
                    <a:prstGeom prst="rect">
                      <a:avLst/>
                    </a:prstGeom>
                    <a:ln/>
                  </pic:spPr>
                </pic:pic>
              </a:graphicData>
            </a:graphic>
          </wp:inline>
        </w:drawing>
      </w:r>
      <w:r w:rsidRPr="002D562E">
        <w:rPr>
          <w:rFonts w:cstheme="minorHAnsi"/>
          <w:sz w:val="24"/>
          <w:szCs w:val="24"/>
          <w:lang w:val="en"/>
        </w:rPr>
        <w:br/>
        <w:t xml:space="preserve">Now </w:t>
      </w:r>
      <w:proofErr w:type="spellStart"/>
      <w:r w:rsidRPr="002D562E">
        <w:rPr>
          <w:rFonts w:cstheme="minorHAnsi"/>
          <w:sz w:val="24"/>
          <w:szCs w:val="24"/>
          <w:lang w:val="en"/>
        </w:rPr>
        <w:t>nextcloud</w:t>
      </w:r>
      <w:proofErr w:type="spellEnd"/>
      <w:r w:rsidRPr="002D562E">
        <w:rPr>
          <w:rFonts w:cstheme="minorHAnsi"/>
          <w:sz w:val="24"/>
          <w:szCs w:val="24"/>
          <w:lang w:val="en"/>
        </w:rPr>
        <w:t xml:space="preserve"> can be accessed on my local connection (Private) using </w:t>
      </w:r>
      <w:proofErr w:type="spellStart"/>
      <w:proofErr w:type="gramStart"/>
      <w:r w:rsidRPr="002D562E">
        <w:rPr>
          <w:rFonts w:cstheme="minorHAnsi"/>
          <w:sz w:val="24"/>
          <w:szCs w:val="24"/>
          <w:lang w:val="en"/>
        </w:rPr>
        <w:t>files.mysite</w:t>
      </w:r>
      <w:proofErr w:type="gramEnd"/>
      <w:r w:rsidRPr="002D562E">
        <w:rPr>
          <w:rFonts w:cstheme="minorHAnsi"/>
          <w:sz w:val="24"/>
          <w:szCs w:val="24"/>
          <w:lang w:val="en"/>
        </w:rPr>
        <w:t>.test</w:t>
      </w:r>
      <w:proofErr w:type="spellEnd"/>
      <w:r w:rsidRPr="002D562E">
        <w:rPr>
          <w:rFonts w:cstheme="minorHAnsi"/>
          <w:sz w:val="24"/>
          <w:szCs w:val="24"/>
          <w:lang w:val="en"/>
        </w:rPr>
        <w:t>. Above is when I access it on my laptop.</w:t>
      </w:r>
      <w:r w:rsidR="00767609">
        <w:rPr>
          <w:rFonts w:cstheme="minorHAnsi"/>
          <w:sz w:val="24"/>
          <w:szCs w:val="24"/>
          <w:lang w:val="en"/>
        </w:rPr>
        <w:tab/>
      </w:r>
      <w:r w:rsidRPr="00767609">
        <w:rPr>
          <w:rFonts w:cstheme="minorHAnsi"/>
          <w:sz w:val="24"/>
          <w:szCs w:val="24"/>
          <w:lang w:val="en"/>
        </w:rPr>
        <w:br/>
      </w:r>
    </w:p>
    <w:p w14:paraId="0F0E2694" w14:textId="34D07303" w:rsidR="002D562E" w:rsidRPr="002D562E" w:rsidRDefault="002D562E" w:rsidP="004E23AE">
      <w:pPr>
        <w:pStyle w:val="ListParagraph"/>
        <w:numPr>
          <w:ilvl w:val="0"/>
          <w:numId w:val="20"/>
        </w:numPr>
        <w:spacing w:line="360" w:lineRule="auto"/>
        <w:jc w:val="both"/>
        <w:rPr>
          <w:rFonts w:cstheme="minorHAnsi"/>
          <w:b/>
          <w:sz w:val="24"/>
          <w:szCs w:val="24"/>
          <w:lang w:val="en"/>
        </w:rPr>
      </w:pPr>
      <w:r w:rsidRPr="002D562E">
        <w:rPr>
          <w:rFonts w:cstheme="minorHAnsi"/>
          <w:b/>
          <w:sz w:val="24"/>
          <w:szCs w:val="24"/>
          <w:lang w:val="en"/>
        </w:rPr>
        <w:t>Conclusion</w:t>
      </w:r>
    </w:p>
    <w:p w14:paraId="2CEABE3A" w14:textId="53A47401" w:rsidR="002D562E" w:rsidRPr="002D562E" w:rsidRDefault="002D562E" w:rsidP="002D562E">
      <w:pPr>
        <w:pStyle w:val="ListParagraph"/>
        <w:spacing w:line="360" w:lineRule="auto"/>
        <w:jc w:val="both"/>
        <w:rPr>
          <w:rFonts w:cstheme="minorHAnsi"/>
          <w:sz w:val="24"/>
          <w:szCs w:val="24"/>
          <w:lang w:val="en"/>
        </w:rPr>
      </w:pPr>
      <w:r w:rsidRPr="002D562E">
        <w:rPr>
          <w:rFonts w:cstheme="minorHAnsi"/>
          <w:sz w:val="24"/>
          <w:szCs w:val="24"/>
          <w:lang w:val="en"/>
        </w:rPr>
        <w:t xml:space="preserve">So that </w:t>
      </w:r>
      <w:r w:rsidR="004E23AE">
        <w:rPr>
          <w:rFonts w:cstheme="minorHAnsi"/>
          <w:sz w:val="24"/>
          <w:szCs w:val="24"/>
          <w:lang w:val="en"/>
        </w:rPr>
        <w:t xml:space="preserve">is </w:t>
      </w:r>
      <w:r w:rsidR="00767609">
        <w:rPr>
          <w:rFonts w:cstheme="minorHAnsi"/>
          <w:sz w:val="24"/>
          <w:szCs w:val="24"/>
          <w:lang w:val="en"/>
        </w:rPr>
        <w:t>how to setup self-hosted</w:t>
      </w:r>
      <w:r w:rsidRPr="002D562E">
        <w:rPr>
          <w:rFonts w:cstheme="minorHAnsi"/>
          <w:sz w:val="24"/>
          <w:szCs w:val="24"/>
          <w:lang w:val="en"/>
        </w:rPr>
        <w:t xml:space="preserve"> </w:t>
      </w:r>
      <w:proofErr w:type="spellStart"/>
      <w:r w:rsidR="00767609">
        <w:rPr>
          <w:rFonts w:cstheme="minorHAnsi"/>
          <w:sz w:val="24"/>
          <w:szCs w:val="24"/>
          <w:lang w:val="en"/>
        </w:rPr>
        <w:t>N</w:t>
      </w:r>
      <w:r w:rsidRPr="002D562E">
        <w:rPr>
          <w:rFonts w:cstheme="minorHAnsi"/>
          <w:sz w:val="24"/>
          <w:szCs w:val="24"/>
          <w:lang w:val="en"/>
        </w:rPr>
        <w:t>ext</w:t>
      </w:r>
      <w:r w:rsidR="00767609">
        <w:rPr>
          <w:rFonts w:cstheme="minorHAnsi"/>
          <w:sz w:val="24"/>
          <w:szCs w:val="24"/>
          <w:lang w:val="en"/>
        </w:rPr>
        <w:t>C</w:t>
      </w:r>
      <w:r w:rsidRPr="002D562E">
        <w:rPr>
          <w:rFonts w:cstheme="minorHAnsi"/>
          <w:sz w:val="24"/>
          <w:szCs w:val="24"/>
          <w:lang w:val="en"/>
        </w:rPr>
        <w:t>loud</w:t>
      </w:r>
      <w:proofErr w:type="spellEnd"/>
      <w:r w:rsidRPr="002D562E">
        <w:rPr>
          <w:rFonts w:cstheme="minorHAnsi"/>
          <w:sz w:val="24"/>
          <w:szCs w:val="24"/>
          <w:lang w:val="en"/>
        </w:rPr>
        <w:t xml:space="preserve"> </w:t>
      </w:r>
      <w:r w:rsidR="00767609">
        <w:rPr>
          <w:rFonts w:cstheme="minorHAnsi"/>
          <w:sz w:val="24"/>
          <w:szCs w:val="24"/>
          <w:lang w:val="en"/>
        </w:rPr>
        <w:t>under</w:t>
      </w:r>
      <w:r w:rsidRPr="002D562E">
        <w:rPr>
          <w:rFonts w:cstheme="minorHAnsi"/>
          <w:sz w:val="24"/>
          <w:szCs w:val="24"/>
          <w:lang w:val="en"/>
        </w:rPr>
        <w:t xml:space="preserve"> </w:t>
      </w:r>
      <w:proofErr w:type="spellStart"/>
      <w:r w:rsidRPr="002D562E">
        <w:rPr>
          <w:rFonts w:cstheme="minorHAnsi"/>
          <w:sz w:val="24"/>
          <w:szCs w:val="24"/>
          <w:lang w:val="en"/>
        </w:rPr>
        <w:t>kubernetes</w:t>
      </w:r>
      <w:proofErr w:type="spellEnd"/>
      <w:r w:rsidRPr="002D562E">
        <w:rPr>
          <w:rFonts w:cstheme="minorHAnsi"/>
          <w:sz w:val="24"/>
          <w:szCs w:val="24"/>
          <w:lang w:val="en"/>
        </w:rPr>
        <w:t xml:space="preserve">, </w:t>
      </w:r>
      <w:proofErr w:type="spellStart"/>
      <w:r w:rsidRPr="002D562E">
        <w:rPr>
          <w:rFonts w:cstheme="minorHAnsi"/>
          <w:sz w:val="24"/>
          <w:szCs w:val="24"/>
          <w:lang w:val="en"/>
        </w:rPr>
        <w:t>nextcloud</w:t>
      </w:r>
      <w:proofErr w:type="spellEnd"/>
      <w:r w:rsidRPr="002D562E">
        <w:rPr>
          <w:rFonts w:cstheme="minorHAnsi"/>
          <w:sz w:val="24"/>
          <w:szCs w:val="24"/>
          <w:lang w:val="en"/>
        </w:rPr>
        <w:t xml:space="preserve"> as SaaS, and </w:t>
      </w:r>
      <w:proofErr w:type="spellStart"/>
      <w:r w:rsidRPr="002D562E">
        <w:rPr>
          <w:rFonts w:cstheme="minorHAnsi"/>
          <w:sz w:val="24"/>
          <w:szCs w:val="24"/>
          <w:lang w:val="en"/>
        </w:rPr>
        <w:t>kubernetes</w:t>
      </w:r>
      <w:proofErr w:type="spellEnd"/>
      <w:r w:rsidRPr="002D562E">
        <w:rPr>
          <w:rFonts w:cstheme="minorHAnsi"/>
          <w:sz w:val="24"/>
          <w:szCs w:val="24"/>
          <w:lang w:val="en"/>
        </w:rPr>
        <w:t xml:space="preserve"> either </w:t>
      </w:r>
      <w:r w:rsidR="00767609">
        <w:rPr>
          <w:rFonts w:cstheme="minorHAnsi"/>
          <w:sz w:val="24"/>
          <w:szCs w:val="24"/>
          <w:lang w:val="en"/>
        </w:rPr>
        <w:t xml:space="preserve">as </w:t>
      </w:r>
      <w:r w:rsidRPr="002D562E">
        <w:rPr>
          <w:rFonts w:cstheme="minorHAnsi"/>
          <w:sz w:val="24"/>
          <w:szCs w:val="24"/>
          <w:lang w:val="en"/>
        </w:rPr>
        <w:t xml:space="preserve">PaaS or LaaS. Well now I have a private cloud on my laptop, this report just until </w:t>
      </w:r>
      <w:proofErr w:type="spellStart"/>
      <w:r w:rsidRPr="002D562E">
        <w:rPr>
          <w:rFonts w:cstheme="minorHAnsi"/>
          <w:sz w:val="24"/>
          <w:szCs w:val="24"/>
          <w:lang w:val="en"/>
        </w:rPr>
        <w:t>kubernetes</w:t>
      </w:r>
      <w:proofErr w:type="spellEnd"/>
      <w:r w:rsidRPr="002D562E">
        <w:rPr>
          <w:rFonts w:cstheme="minorHAnsi"/>
          <w:sz w:val="24"/>
          <w:szCs w:val="24"/>
          <w:lang w:val="en"/>
        </w:rPr>
        <w:t xml:space="preserve"> &amp; </w:t>
      </w:r>
      <w:proofErr w:type="spellStart"/>
      <w:r w:rsidRPr="002D562E">
        <w:rPr>
          <w:rFonts w:cstheme="minorHAnsi"/>
          <w:sz w:val="24"/>
          <w:szCs w:val="24"/>
          <w:lang w:val="en"/>
        </w:rPr>
        <w:t>nextcloud</w:t>
      </w:r>
      <w:proofErr w:type="spellEnd"/>
      <w:r w:rsidRPr="002D562E">
        <w:rPr>
          <w:rFonts w:cstheme="minorHAnsi"/>
          <w:sz w:val="24"/>
          <w:szCs w:val="24"/>
          <w:lang w:val="en"/>
        </w:rPr>
        <w:t xml:space="preserve"> are ready to use, for application deployment we need some more steps, which configuring database, storage, domains etc. It is like some basic setups in hosting while we are going to deploy our application.</w:t>
      </w:r>
    </w:p>
    <w:p w14:paraId="5AEFC081" w14:textId="77777777" w:rsidR="002D562E" w:rsidRPr="002D562E" w:rsidRDefault="002D562E" w:rsidP="002D562E">
      <w:pPr>
        <w:pStyle w:val="ListParagraph"/>
        <w:spacing w:line="360" w:lineRule="auto"/>
        <w:jc w:val="both"/>
        <w:rPr>
          <w:rFonts w:cstheme="minorHAnsi"/>
          <w:sz w:val="24"/>
          <w:szCs w:val="24"/>
          <w:lang w:val="en"/>
        </w:rPr>
      </w:pPr>
    </w:p>
    <w:p w14:paraId="4F61C3FF" w14:textId="77777777" w:rsidR="002D562E" w:rsidRPr="004B12D4" w:rsidRDefault="002D562E" w:rsidP="002D562E">
      <w:pPr>
        <w:pStyle w:val="ListParagraph"/>
        <w:spacing w:line="360" w:lineRule="auto"/>
        <w:rPr>
          <w:sz w:val="24"/>
          <w:szCs w:val="24"/>
          <w:lang w:val="en-ID"/>
        </w:rPr>
      </w:pPr>
    </w:p>
    <w:sectPr w:rsidR="002D562E" w:rsidRPr="004B12D4" w:rsidSect="007873D4">
      <w:pgSz w:w="12240" w:h="15840"/>
      <w:pgMar w:top="1440" w:right="1440" w:bottom="5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442192"/>
    <w:multiLevelType w:val="hybridMultilevel"/>
    <w:tmpl w:val="E15E94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67E1A"/>
    <w:multiLevelType w:val="multilevel"/>
    <w:tmpl w:val="DE8C63C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46A62AA"/>
    <w:multiLevelType w:val="hybridMultilevel"/>
    <w:tmpl w:val="A1A254B6"/>
    <w:lvl w:ilvl="0" w:tplc="A3D6DC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897855"/>
    <w:multiLevelType w:val="hybridMultilevel"/>
    <w:tmpl w:val="EDB4B8AE"/>
    <w:lvl w:ilvl="0" w:tplc="0024BB7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4E6877"/>
    <w:multiLevelType w:val="hybridMultilevel"/>
    <w:tmpl w:val="CD3C15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2557F2"/>
    <w:multiLevelType w:val="hybridMultilevel"/>
    <w:tmpl w:val="5428F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774808"/>
    <w:multiLevelType w:val="hybridMultilevel"/>
    <w:tmpl w:val="3D58D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3D850E3"/>
    <w:multiLevelType w:val="hybridMultilevel"/>
    <w:tmpl w:val="0E80B216"/>
    <w:lvl w:ilvl="0" w:tplc="262AA24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C0F0740"/>
    <w:multiLevelType w:val="hybridMultilevel"/>
    <w:tmpl w:val="EB605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DC3796"/>
    <w:multiLevelType w:val="hybridMultilevel"/>
    <w:tmpl w:val="88B64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F91411F"/>
    <w:multiLevelType w:val="hybridMultilevel"/>
    <w:tmpl w:val="CE44871A"/>
    <w:lvl w:ilvl="0" w:tplc="B706E7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BF76AAA"/>
    <w:multiLevelType w:val="hybridMultilevel"/>
    <w:tmpl w:val="B34AA35A"/>
    <w:lvl w:ilvl="0" w:tplc="119E1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C1D20E0"/>
    <w:multiLevelType w:val="hybridMultilevel"/>
    <w:tmpl w:val="E88E0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E3A1698"/>
    <w:multiLevelType w:val="hybridMultilevel"/>
    <w:tmpl w:val="93DA8E28"/>
    <w:lvl w:ilvl="0" w:tplc="C718629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BD0302"/>
    <w:multiLevelType w:val="hybridMultilevel"/>
    <w:tmpl w:val="2638BFF4"/>
    <w:lvl w:ilvl="0" w:tplc="E6B694F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A8B26E1"/>
    <w:multiLevelType w:val="hybridMultilevel"/>
    <w:tmpl w:val="13B8DD5A"/>
    <w:lvl w:ilvl="0" w:tplc="946A3134">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D847BF1"/>
    <w:multiLevelType w:val="multilevel"/>
    <w:tmpl w:val="43081D78"/>
    <w:lvl w:ilvl="0">
      <w:start w:val="1"/>
      <w:numFmt w:val="decimal"/>
      <w:lvlText w:val="%1."/>
      <w:lvlJc w:val="left"/>
      <w:pPr>
        <w:ind w:left="720" w:hanging="360"/>
      </w:pPr>
      <w:rPr>
        <w:rFonts w:ascii="Arial" w:eastAsia="Arial" w:hAnsi="Arial" w:cs="Arial"/>
        <w:b/>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8"/>
  </w:num>
  <w:num w:numId="2">
    <w:abstractNumId w:val="12"/>
  </w:num>
  <w:num w:numId="3">
    <w:abstractNumId w:val="10"/>
  </w:num>
  <w:num w:numId="4">
    <w:abstractNumId w:val="17"/>
  </w:num>
  <w:num w:numId="5">
    <w:abstractNumId w:val="16"/>
  </w:num>
  <w:num w:numId="6">
    <w:abstractNumId w:val="18"/>
  </w:num>
  <w:num w:numId="7">
    <w:abstractNumId w:val="5"/>
  </w:num>
  <w:num w:numId="8">
    <w:abstractNumId w:val="7"/>
  </w:num>
  <w:num w:numId="9">
    <w:abstractNumId w:val="15"/>
  </w:num>
  <w:num w:numId="10">
    <w:abstractNumId w:val="9"/>
  </w:num>
  <w:num w:numId="11">
    <w:abstractNumId w:val="11"/>
  </w:num>
  <w:num w:numId="12">
    <w:abstractNumId w:val="0"/>
  </w:num>
  <w:num w:numId="13">
    <w:abstractNumId w:val="1"/>
  </w:num>
  <w:num w:numId="14">
    <w:abstractNumId w:val="2"/>
  </w:num>
  <w:num w:numId="15">
    <w:abstractNumId w:val="6"/>
  </w:num>
  <w:num w:numId="16">
    <w:abstractNumId w:val="14"/>
  </w:num>
  <w:num w:numId="17">
    <w:abstractNumId w:val="3"/>
  </w:num>
  <w:num w:numId="18">
    <w:abstractNumId w:val="4"/>
  </w:num>
  <w:num w:numId="19">
    <w:abstractNumId w:val="19"/>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3D4"/>
    <w:rsid w:val="000B581B"/>
    <w:rsid w:val="000C4D47"/>
    <w:rsid w:val="000D3F53"/>
    <w:rsid w:val="000D5246"/>
    <w:rsid w:val="000D58F0"/>
    <w:rsid w:val="001252F2"/>
    <w:rsid w:val="001633E5"/>
    <w:rsid w:val="001B5126"/>
    <w:rsid w:val="002100BD"/>
    <w:rsid w:val="0021033E"/>
    <w:rsid w:val="00292970"/>
    <w:rsid w:val="002D562E"/>
    <w:rsid w:val="002E3888"/>
    <w:rsid w:val="00390CD9"/>
    <w:rsid w:val="003C6E1B"/>
    <w:rsid w:val="003D0802"/>
    <w:rsid w:val="0042202B"/>
    <w:rsid w:val="00470CDD"/>
    <w:rsid w:val="00486427"/>
    <w:rsid w:val="00496A20"/>
    <w:rsid w:val="004B12D4"/>
    <w:rsid w:val="004E23AE"/>
    <w:rsid w:val="004F2CCD"/>
    <w:rsid w:val="00502031"/>
    <w:rsid w:val="00546F7E"/>
    <w:rsid w:val="0055055F"/>
    <w:rsid w:val="00570FA5"/>
    <w:rsid w:val="00600A57"/>
    <w:rsid w:val="00640E37"/>
    <w:rsid w:val="006B4B66"/>
    <w:rsid w:val="006B7829"/>
    <w:rsid w:val="006C0D61"/>
    <w:rsid w:val="006C674D"/>
    <w:rsid w:val="00767609"/>
    <w:rsid w:val="00782B58"/>
    <w:rsid w:val="007873D4"/>
    <w:rsid w:val="007A22FC"/>
    <w:rsid w:val="007C1487"/>
    <w:rsid w:val="007C5EA7"/>
    <w:rsid w:val="007D2032"/>
    <w:rsid w:val="007E3DE1"/>
    <w:rsid w:val="00877EA5"/>
    <w:rsid w:val="008A1E82"/>
    <w:rsid w:val="00996238"/>
    <w:rsid w:val="009C26FD"/>
    <w:rsid w:val="00A320B1"/>
    <w:rsid w:val="00A6039C"/>
    <w:rsid w:val="00A74013"/>
    <w:rsid w:val="00AB7615"/>
    <w:rsid w:val="00AF09C2"/>
    <w:rsid w:val="00B15F7F"/>
    <w:rsid w:val="00B66460"/>
    <w:rsid w:val="00BF08DA"/>
    <w:rsid w:val="00C34137"/>
    <w:rsid w:val="00C563E7"/>
    <w:rsid w:val="00C645D3"/>
    <w:rsid w:val="00C75250"/>
    <w:rsid w:val="00C96D2B"/>
    <w:rsid w:val="00CB2AE3"/>
    <w:rsid w:val="00CD627F"/>
    <w:rsid w:val="00CF12CF"/>
    <w:rsid w:val="00D0147A"/>
    <w:rsid w:val="00D56B9D"/>
    <w:rsid w:val="00D97745"/>
    <w:rsid w:val="00DE0A54"/>
    <w:rsid w:val="00E12509"/>
    <w:rsid w:val="00E21A7D"/>
    <w:rsid w:val="00E5322F"/>
    <w:rsid w:val="00E92F35"/>
    <w:rsid w:val="00E9426E"/>
    <w:rsid w:val="00E9568A"/>
    <w:rsid w:val="00ED5223"/>
    <w:rsid w:val="00F03751"/>
    <w:rsid w:val="00F44C10"/>
    <w:rsid w:val="00F53E1F"/>
    <w:rsid w:val="00F962C0"/>
    <w:rsid w:val="00FA507C"/>
    <w:rsid w:val="00FE1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DFF3"/>
  <w15:docId w15:val="{47F61E5C-D65C-E845-A9A7-69E229D0A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2B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2B58"/>
    <w:rPr>
      <w:rFonts w:ascii="Tahoma" w:hAnsi="Tahoma" w:cs="Tahoma"/>
      <w:sz w:val="16"/>
      <w:szCs w:val="16"/>
    </w:rPr>
  </w:style>
  <w:style w:type="paragraph" w:styleId="ListParagraph">
    <w:name w:val="List Paragraph"/>
    <w:basedOn w:val="Normal"/>
    <w:uiPriority w:val="34"/>
    <w:qFormat/>
    <w:rsid w:val="00496A20"/>
    <w:pPr>
      <w:ind w:left="720"/>
      <w:contextualSpacing/>
    </w:pPr>
  </w:style>
  <w:style w:type="character" w:styleId="Hyperlink">
    <w:name w:val="Hyperlink"/>
    <w:basedOn w:val="DefaultParagraphFont"/>
    <w:uiPriority w:val="99"/>
    <w:unhideWhenUsed/>
    <w:rsid w:val="00C96D2B"/>
    <w:rPr>
      <w:color w:val="0000FF" w:themeColor="hyperlink"/>
      <w:u w:val="single"/>
    </w:rPr>
  </w:style>
  <w:style w:type="character" w:styleId="UnresolvedMention">
    <w:name w:val="Unresolved Mention"/>
    <w:basedOn w:val="DefaultParagraphFont"/>
    <w:uiPriority w:val="99"/>
    <w:semiHidden/>
    <w:unhideWhenUsed/>
    <w:rsid w:val="00C96D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11854">
      <w:bodyDiv w:val="1"/>
      <w:marLeft w:val="0"/>
      <w:marRight w:val="0"/>
      <w:marTop w:val="0"/>
      <w:marBottom w:val="0"/>
      <w:divBdr>
        <w:top w:val="none" w:sz="0" w:space="0" w:color="auto"/>
        <w:left w:val="none" w:sz="0" w:space="0" w:color="auto"/>
        <w:bottom w:val="none" w:sz="0" w:space="0" w:color="auto"/>
        <w:right w:val="none" w:sz="0" w:space="0" w:color="auto"/>
      </w:divBdr>
    </w:div>
    <w:div w:id="130757556">
      <w:bodyDiv w:val="1"/>
      <w:marLeft w:val="0"/>
      <w:marRight w:val="0"/>
      <w:marTop w:val="0"/>
      <w:marBottom w:val="0"/>
      <w:divBdr>
        <w:top w:val="none" w:sz="0" w:space="0" w:color="auto"/>
        <w:left w:val="none" w:sz="0" w:space="0" w:color="auto"/>
        <w:bottom w:val="none" w:sz="0" w:space="0" w:color="auto"/>
        <w:right w:val="none" w:sz="0" w:space="0" w:color="auto"/>
      </w:divBdr>
    </w:div>
    <w:div w:id="706953620">
      <w:bodyDiv w:val="1"/>
      <w:marLeft w:val="0"/>
      <w:marRight w:val="0"/>
      <w:marTop w:val="0"/>
      <w:marBottom w:val="0"/>
      <w:divBdr>
        <w:top w:val="none" w:sz="0" w:space="0" w:color="auto"/>
        <w:left w:val="none" w:sz="0" w:space="0" w:color="auto"/>
        <w:bottom w:val="none" w:sz="0" w:space="0" w:color="auto"/>
        <w:right w:val="none" w:sz="0" w:space="0" w:color="auto"/>
      </w:divBdr>
    </w:div>
    <w:div w:id="925114657">
      <w:bodyDiv w:val="1"/>
      <w:marLeft w:val="0"/>
      <w:marRight w:val="0"/>
      <w:marTop w:val="0"/>
      <w:marBottom w:val="0"/>
      <w:divBdr>
        <w:top w:val="none" w:sz="0" w:space="0" w:color="auto"/>
        <w:left w:val="none" w:sz="0" w:space="0" w:color="auto"/>
        <w:bottom w:val="none" w:sz="0" w:space="0" w:color="auto"/>
        <w:right w:val="none" w:sz="0" w:space="0" w:color="auto"/>
      </w:divBdr>
    </w:div>
    <w:div w:id="942034648">
      <w:bodyDiv w:val="1"/>
      <w:marLeft w:val="0"/>
      <w:marRight w:val="0"/>
      <w:marTop w:val="0"/>
      <w:marBottom w:val="0"/>
      <w:divBdr>
        <w:top w:val="none" w:sz="0" w:space="0" w:color="auto"/>
        <w:left w:val="none" w:sz="0" w:space="0" w:color="auto"/>
        <w:bottom w:val="none" w:sz="0" w:space="0" w:color="auto"/>
        <w:right w:val="none" w:sz="0" w:space="0" w:color="auto"/>
      </w:divBdr>
    </w:div>
    <w:div w:id="965546919">
      <w:bodyDiv w:val="1"/>
      <w:marLeft w:val="0"/>
      <w:marRight w:val="0"/>
      <w:marTop w:val="0"/>
      <w:marBottom w:val="0"/>
      <w:divBdr>
        <w:top w:val="none" w:sz="0" w:space="0" w:color="auto"/>
        <w:left w:val="none" w:sz="0" w:space="0" w:color="auto"/>
        <w:bottom w:val="none" w:sz="0" w:space="0" w:color="auto"/>
        <w:right w:val="none" w:sz="0" w:space="0" w:color="auto"/>
      </w:divBdr>
    </w:div>
    <w:div w:id="1109744012">
      <w:bodyDiv w:val="1"/>
      <w:marLeft w:val="0"/>
      <w:marRight w:val="0"/>
      <w:marTop w:val="0"/>
      <w:marBottom w:val="0"/>
      <w:divBdr>
        <w:top w:val="none" w:sz="0" w:space="0" w:color="auto"/>
        <w:left w:val="none" w:sz="0" w:space="0" w:color="auto"/>
        <w:bottom w:val="none" w:sz="0" w:space="0" w:color="auto"/>
        <w:right w:val="none" w:sz="0" w:space="0" w:color="auto"/>
      </w:divBdr>
    </w:div>
    <w:div w:id="1246113394">
      <w:bodyDiv w:val="1"/>
      <w:marLeft w:val="0"/>
      <w:marRight w:val="0"/>
      <w:marTop w:val="0"/>
      <w:marBottom w:val="0"/>
      <w:divBdr>
        <w:top w:val="none" w:sz="0" w:space="0" w:color="auto"/>
        <w:left w:val="none" w:sz="0" w:space="0" w:color="auto"/>
        <w:bottom w:val="none" w:sz="0" w:space="0" w:color="auto"/>
        <w:right w:val="none" w:sz="0" w:space="0" w:color="auto"/>
      </w:divBdr>
    </w:div>
    <w:div w:id="1357848589">
      <w:bodyDiv w:val="1"/>
      <w:marLeft w:val="0"/>
      <w:marRight w:val="0"/>
      <w:marTop w:val="0"/>
      <w:marBottom w:val="0"/>
      <w:divBdr>
        <w:top w:val="none" w:sz="0" w:space="0" w:color="auto"/>
        <w:left w:val="none" w:sz="0" w:space="0" w:color="auto"/>
        <w:bottom w:val="none" w:sz="0" w:space="0" w:color="auto"/>
        <w:right w:val="none" w:sz="0" w:space="0" w:color="auto"/>
      </w:divBdr>
    </w:div>
    <w:div w:id="1496453191">
      <w:bodyDiv w:val="1"/>
      <w:marLeft w:val="0"/>
      <w:marRight w:val="0"/>
      <w:marTop w:val="0"/>
      <w:marBottom w:val="0"/>
      <w:divBdr>
        <w:top w:val="none" w:sz="0" w:space="0" w:color="auto"/>
        <w:left w:val="none" w:sz="0" w:space="0" w:color="auto"/>
        <w:bottom w:val="none" w:sz="0" w:space="0" w:color="auto"/>
        <w:right w:val="none" w:sz="0" w:space="0" w:color="auto"/>
      </w:divBdr>
    </w:div>
    <w:div w:id="1519195120">
      <w:bodyDiv w:val="1"/>
      <w:marLeft w:val="0"/>
      <w:marRight w:val="0"/>
      <w:marTop w:val="0"/>
      <w:marBottom w:val="0"/>
      <w:divBdr>
        <w:top w:val="none" w:sz="0" w:space="0" w:color="auto"/>
        <w:left w:val="none" w:sz="0" w:space="0" w:color="auto"/>
        <w:bottom w:val="none" w:sz="0" w:space="0" w:color="auto"/>
        <w:right w:val="none" w:sz="0" w:space="0" w:color="auto"/>
      </w:divBdr>
    </w:div>
    <w:div w:id="1574241666">
      <w:bodyDiv w:val="1"/>
      <w:marLeft w:val="0"/>
      <w:marRight w:val="0"/>
      <w:marTop w:val="0"/>
      <w:marBottom w:val="0"/>
      <w:divBdr>
        <w:top w:val="none" w:sz="0" w:space="0" w:color="auto"/>
        <w:left w:val="none" w:sz="0" w:space="0" w:color="auto"/>
        <w:bottom w:val="none" w:sz="0" w:space="0" w:color="auto"/>
        <w:right w:val="none" w:sz="0" w:space="0" w:color="auto"/>
      </w:divBdr>
    </w:div>
    <w:div w:id="1617057541">
      <w:bodyDiv w:val="1"/>
      <w:marLeft w:val="0"/>
      <w:marRight w:val="0"/>
      <w:marTop w:val="0"/>
      <w:marBottom w:val="0"/>
      <w:divBdr>
        <w:top w:val="none" w:sz="0" w:space="0" w:color="auto"/>
        <w:left w:val="none" w:sz="0" w:space="0" w:color="auto"/>
        <w:bottom w:val="none" w:sz="0" w:space="0" w:color="auto"/>
        <w:right w:val="none" w:sz="0" w:space="0" w:color="auto"/>
      </w:divBdr>
    </w:div>
    <w:div w:id="1647012046">
      <w:bodyDiv w:val="1"/>
      <w:marLeft w:val="0"/>
      <w:marRight w:val="0"/>
      <w:marTop w:val="0"/>
      <w:marBottom w:val="0"/>
      <w:divBdr>
        <w:top w:val="none" w:sz="0" w:space="0" w:color="auto"/>
        <w:left w:val="none" w:sz="0" w:space="0" w:color="auto"/>
        <w:bottom w:val="none" w:sz="0" w:space="0" w:color="auto"/>
        <w:right w:val="none" w:sz="0" w:space="0" w:color="auto"/>
      </w:divBdr>
    </w:div>
    <w:div w:id="1659914852">
      <w:bodyDiv w:val="1"/>
      <w:marLeft w:val="0"/>
      <w:marRight w:val="0"/>
      <w:marTop w:val="0"/>
      <w:marBottom w:val="0"/>
      <w:divBdr>
        <w:top w:val="none" w:sz="0" w:space="0" w:color="auto"/>
        <w:left w:val="none" w:sz="0" w:space="0" w:color="auto"/>
        <w:bottom w:val="none" w:sz="0" w:space="0" w:color="auto"/>
        <w:right w:val="none" w:sz="0" w:space="0" w:color="auto"/>
      </w:divBdr>
    </w:div>
    <w:div w:id="1730767908">
      <w:bodyDiv w:val="1"/>
      <w:marLeft w:val="0"/>
      <w:marRight w:val="0"/>
      <w:marTop w:val="0"/>
      <w:marBottom w:val="0"/>
      <w:divBdr>
        <w:top w:val="none" w:sz="0" w:space="0" w:color="auto"/>
        <w:left w:val="none" w:sz="0" w:space="0" w:color="auto"/>
        <w:bottom w:val="none" w:sz="0" w:space="0" w:color="auto"/>
        <w:right w:val="none" w:sz="0" w:space="0" w:color="auto"/>
      </w:divBdr>
    </w:div>
    <w:div w:id="1810123004">
      <w:bodyDiv w:val="1"/>
      <w:marLeft w:val="0"/>
      <w:marRight w:val="0"/>
      <w:marTop w:val="0"/>
      <w:marBottom w:val="0"/>
      <w:divBdr>
        <w:top w:val="none" w:sz="0" w:space="0" w:color="auto"/>
        <w:left w:val="none" w:sz="0" w:space="0" w:color="auto"/>
        <w:bottom w:val="none" w:sz="0" w:space="0" w:color="auto"/>
        <w:right w:val="none" w:sz="0" w:space="0" w:color="auto"/>
      </w:divBdr>
    </w:div>
    <w:div w:id="213602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youtu.be/DXtcSm4ZgYU" TargetMode="External"/><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INA</dc:creator>
  <cp:lastModifiedBy>Microsoft Office User</cp:lastModifiedBy>
  <cp:revision>2</cp:revision>
  <dcterms:created xsi:type="dcterms:W3CDTF">2021-07-08T12:24:00Z</dcterms:created>
  <dcterms:modified xsi:type="dcterms:W3CDTF">2021-07-08T12:24:00Z</dcterms:modified>
</cp:coreProperties>
</file>